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B80433" w14:textId="77777777" w:rsidR="00FB7E28" w:rsidRDefault="00B9260F">
      <w:pPr>
        <w:pStyle w:val="Title"/>
        <w:pBdr>
          <w:top w:val="single" w:sz="24" w:space="1" w:color="000000"/>
        </w:pBdr>
        <w:jc w:val="left"/>
        <w:rPr>
          <w:sz w:val="60"/>
        </w:rPr>
      </w:pPr>
      <w:r>
        <w:rPr>
          <w:noProof/>
        </w:rPr>
        <w:drawing>
          <wp:inline distT="0" distB="0" distL="0" distR="0" wp14:anchorId="04C3E0BB" wp14:editId="69911343">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679700" cy="673100"/>
                    </a:xfrm>
                    <a:prstGeom prst="rect">
                      <a:avLst/>
                    </a:prstGeom>
                  </pic:spPr>
                </pic:pic>
              </a:graphicData>
            </a:graphic>
          </wp:inline>
        </w:drawing>
      </w:r>
      <w:r>
        <w:rPr>
          <w:sz w:val="60"/>
        </w:rPr>
        <w:t xml:space="preserve">              </w:t>
      </w:r>
    </w:p>
    <w:p w14:paraId="0985CE2E" w14:textId="77777777" w:rsidR="00FB7E28" w:rsidRDefault="00B9260F">
      <w:pPr>
        <w:pStyle w:val="Title"/>
        <w:pBdr>
          <w:top w:val="single" w:sz="24" w:space="1" w:color="000000"/>
        </w:pBdr>
        <w:jc w:val="left"/>
        <w:rPr>
          <w:sz w:val="60"/>
        </w:rPr>
      </w:pPr>
      <w:r>
        <w:rPr>
          <w:sz w:val="60"/>
        </w:rPr>
        <w:t>CS 320 Course Project Final Report</w:t>
      </w:r>
    </w:p>
    <w:p w14:paraId="6D437048" w14:textId="77777777" w:rsidR="00FB7E28" w:rsidRDefault="00B9260F">
      <w:pPr>
        <w:pStyle w:val="Title"/>
        <w:spacing w:before="0" w:after="400"/>
        <w:rPr>
          <w:sz w:val="40"/>
        </w:rPr>
      </w:pPr>
      <w:r>
        <w:rPr>
          <w:sz w:val="40"/>
        </w:rPr>
        <w:t>for</w:t>
      </w:r>
    </w:p>
    <w:p w14:paraId="4F37757D" w14:textId="6DBB846A" w:rsidR="00FB7E28" w:rsidRDefault="00170B28">
      <w:pPr>
        <w:pStyle w:val="Title"/>
        <w:rPr>
          <w:sz w:val="60"/>
        </w:rPr>
      </w:pPr>
      <w:r>
        <w:rPr>
          <w:sz w:val="60"/>
        </w:rPr>
        <w:t>C-Teaching-Website</w:t>
      </w:r>
    </w:p>
    <w:p w14:paraId="1DA315A7" w14:textId="77777777" w:rsidR="00FB7E28" w:rsidRDefault="00FB7E28">
      <w:pPr>
        <w:pStyle w:val="ByLine"/>
        <w:spacing w:before="0" w:after="0"/>
      </w:pPr>
    </w:p>
    <w:p w14:paraId="148267F6" w14:textId="77777777" w:rsidR="00FB7E28" w:rsidRDefault="00FB7E28">
      <w:pPr>
        <w:pStyle w:val="ByLine"/>
        <w:spacing w:before="0" w:after="0"/>
      </w:pPr>
    </w:p>
    <w:p w14:paraId="69DAF5FF" w14:textId="77777777" w:rsidR="00FB7E28" w:rsidRDefault="00B9260F">
      <w:pPr>
        <w:pStyle w:val="ByLine"/>
        <w:spacing w:before="0"/>
        <w:rPr>
          <w:sz w:val="32"/>
        </w:rPr>
      </w:pPr>
      <w:r>
        <w:rPr>
          <w:sz w:val="32"/>
        </w:rPr>
        <w:t xml:space="preserve">Prepared by </w:t>
      </w:r>
    </w:p>
    <w:p w14:paraId="101C293B" w14:textId="574E1181" w:rsidR="00FB7E28" w:rsidRDefault="00B9260F">
      <w:pPr>
        <w:pStyle w:val="ByLine"/>
        <w:spacing w:before="0"/>
        <w:rPr>
          <w:sz w:val="32"/>
        </w:rPr>
      </w:pPr>
      <w:r>
        <w:t xml:space="preserve">Group Name: </w:t>
      </w:r>
      <w:proofErr w:type="spellStart"/>
      <w:r w:rsidR="00170B28">
        <w:rPr>
          <w:sz w:val="22"/>
        </w:rPr>
        <w:t>codeTeachers</w:t>
      </w:r>
      <w:proofErr w:type="spellEnd"/>
    </w:p>
    <w:tbl>
      <w:tblPr>
        <w:tblW w:w="9575" w:type="dxa"/>
        <w:tblLook w:val="01E0" w:firstRow="1" w:lastRow="1" w:firstColumn="1" w:lastColumn="1" w:noHBand="0" w:noVBand="0"/>
      </w:tblPr>
      <w:tblGrid>
        <w:gridCol w:w="3191"/>
        <w:gridCol w:w="3188"/>
        <w:gridCol w:w="3196"/>
      </w:tblGrid>
      <w:tr w:rsidR="00FB7E28" w14:paraId="23B15946" w14:textId="77777777">
        <w:tc>
          <w:tcPr>
            <w:tcW w:w="3191" w:type="dxa"/>
            <w:shd w:val="clear" w:color="auto" w:fill="auto"/>
          </w:tcPr>
          <w:p w14:paraId="23667DFF" w14:textId="224D24B4" w:rsidR="00FB7E28" w:rsidRDefault="00170B28">
            <w:pPr>
              <w:pStyle w:val="ByLine"/>
              <w:spacing w:before="0" w:after="0"/>
              <w:jc w:val="left"/>
              <w:rPr>
                <w:sz w:val="22"/>
              </w:rPr>
            </w:pPr>
            <w:r>
              <w:rPr>
                <w:sz w:val="22"/>
              </w:rPr>
              <w:t>Christian Galvez</w:t>
            </w:r>
          </w:p>
        </w:tc>
        <w:tc>
          <w:tcPr>
            <w:tcW w:w="3188" w:type="dxa"/>
            <w:shd w:val="clear" w:color="auto" w:fill="auto"/>
          </w:tcPr>
          <w:p w14:paraId="2DFC7701" w14:textId="4EC56863" w:rsidR="00FB7E28" w:rsidRDefault="00170B28">
            <w:pPr>
              <w:pStyle w:val="ByLine"/>
              <w:spacing w:before="0" w:after="0"/>
              <w:jc w:val="center"/>
              <w:rPr>
                <w:sz w:val="22"/>
              </w:rPr>
            </w:pPr>
            <w:r>
              <w:rPr>
                <w:sz w:val="22"/>
              </w:rPr>
              <w:t>11590801</w:t>
            </w:r>
          </w:p>
        </w:tc>
        <w:tc>
          <w:tcPr>
            <w:tcW w:w="3196" w:type="dxa"/>
            <w:shd w:val="clear" w:color="auto" w:fill="auto"/>
          </w:tcPr>
          <w:p w14:paraId="496E3342" w14:textId="3AB0A33A" w:rsidR="00FB7E28" w:rsidRDefault="00170B28">
            <w:pPr>
              <w:pStyle w:val="ByLine"/>
              <w:spacing w:before="0" w:after="0"/>
              <w:jc w:val="center"/>
              <w:rPr>
                <w:sz w:val="22"/>
              </w:rPr>
            </w:pPr>
            <w:r>
              <w:rPr>
                <w:sz w:val="22"/>
              </w:rPr>
              <w:t>christian.galvez@wsu.edu</w:t>
            </w:r>
          </w:p>
        </w:tc>
      </w:tr>
      <w:tr w:rsidR="00170B28" w14:paraId="42E34010" w14:textId="77777777">
        <w:tc>
          <w:tcPr>
            <w:tcW w:w="3191" w:type="dxa"/>
            <w:shd w:val="clear" w:color="auto" w:fill="auto"/>
          </w:tcPr>
          <w:p w14:paraId="65BA944A" w14:textId="0BF2C6FD" w:rsidR="00170B28" w:rsidRDefault="00170B28" w:rsidP="00170B28">
            <w:pPr>
              <w:pStyle w:val="ByLine"/>
              <w:spacing w:before="0" w:after="0"/>
              <w:jc w:val="left"/>
              <w:rPr>
                <w:sz w:val="22"/>
              </w:rPr>
            </w:pPr>
            <w:r>
              <w:rPr>
                <w:sz w:val="22"/>
              </w:rPr>
              <w:t>Ethan Pongon</w:t>
            </w:r>
          </w:p>
        </w:tc>
        <w:tc>
          <w:tcPr>
            <w:tcW w:w="3188" w:type="dxa"/>
            <w:shd w:val="clear" w:color="auto" w:fill="auto"/>
          </w:tcPr>
          <w:p w14:paraId="41D7CE1F" w14:textId="519229FD" w:rsidR="00170B28" w:rsidRDefault="00170B28" w:rsidP="00170B28">
            <w:pPr>
              <w:pStyle w:val="ByLine"/>
              <w:spacing w:before="0" w:after="0"/>
              <w:jc w:val="center"/>
              <w:rPr>
                <w:sz w:val="22"/>
              </w:rPr>
            </w:pPr>
            <w:r>
              <w:rPr>
                <w:sz w:val="22"/>
              </w:rPr>
              <w:t>11639010</w:t>
            </w:r>
          </w:p>
        </w:tc>
        <w:tc>
          <w:tcPr>
            <w:tcW w:w="3196" w:type="dxa"/>
            <w:shd w:val="clear" w:color="auto" w:fill="auto"/>
          </w:tcPr>
          <w:p w14:paraId="0F0B630A" w14:textId="0AE4348B" w:rsidR="00170B28" w:rsidRDefault="00170B28" w:rsidP="00170B28">
            <w:pPr>
              <w:pStyle w:val="ByLine"/>
              <w:spacing w:before="0" w:after="0"/>
              <w:jc w:val="center"/>
              <w:rPr>
                <w:sz w:val="22"/>
              </w:rPr>
            </w:pPr>
            <w:r>
              <w:rPr>
                <w:sz w:val="22"/>
              </w:rPr>
              <w:t>ethan.pongon@wsu.edu</w:t>
            </w:r>
          </w:p>
        </w:tc>
      </w:tr>
      <w:tr w:rsidR="00170B28" w14:paraId="295172AD" w14:textId="77777777">
        <w:tc>
          <w:tcPr>
            <w:tcW w:w="3191" w:type="dxa"/>
            <w:shd w:val="clear" w:color="auto" w:fill="auto"/>
          </w:tcPr>
          <w:p w14:paraId="231D7FF4" w14:textId="0D804478" w:rsidR="00170B28" w:rsidRDefault="00170B28" w:rsidP="00170B28">
            <w:pPr>
              <w:pStyle w:val="ByLine"/>
              <w:spacing w:before="0" w:after="0"/>
              <w:jc w:val="left"/>
              <w:rPr>
                <w:sz w:val="22"/>
              </w:rPr>
            </w:pPr>
          </w:p>
        </w:tc>
        <w:tc>
          <w:tcPr>
            <w:tcW w:w="3188" w:type="dxa"/>
            <w:shd w:val="clear" w:color="auto" w:fill="auto"/>
          </w:tcPr>
          <w:p w14:paraId="3DC27AD3" w14:textId="163FFE4D" w:rsidR="00170B28" w:rsidRDefault="00170B28" w:rsidP="00170B28">
            <w:pPr>
              <w:pStyle w:val="ByLine"/>
              <w:spacing w:before="0" w:after="0"/>
              <w:jc w:val="center"/>
              <w:rPr>
                <w:sz w:val="22"/>
              </w:rPr>
            </w:pPr>
          </w:p>
        </w:tc>
        <w:tc>
          <w:tcPr>
            <w:tcW w:w="3196" w:type="dxa"/>
            <w:shd w:val="clear" w:color="auto" w:fill="auto"/>
          </w:tcPr>
          <w:p w14:paraId="68EEB98E" w14:textId="300B8CBE" w:rsidR="00170B28" w:rsidRDefault="00170B28" w:rsidP="00170B28">
            <w:pPr>
              <w:pStyle w:val="ByLine"/>
              <w:spacing w:before="0" w:after="0"/>
              <w:jc w:val="center"/>
              <w:rPr>
                <w:sz w:val="22"/>
              </w:rPr>
            </w:pPr>
          </w:p>
        </w:tc>
      </w:tr>
      <w:tr w:rsidR="00170B28" w14:paraId="147EE2CD" w14:textId="77777777">
        <w:tc>
          <w:tcPr>
            <w:tcW w:w="3191" w:type="dxa"/>
            <w:shd w:val="clear" w:color="auto" w:fill="auto"/>
          </w:tcPr>
          <w:p w14:paraId="34A91484" w14:textId="439385C9" w:rsidR="00170B28" w:rsidRDefault="00170B28" w:rsidP="00170B28">
            <w:pPr>
              <w:pStyle w:val="ByLine"/>
              <w:spacing w:before="0" w:after="0"/>
              <w:jc w:val="left"/>
              <w:rPr>
                <w:sz w:val="22"/>
              </w:rPr>
            </w:pPr>
          </w:p>
        </w:tc>
        <w:tc>
          <w:tcPr>
            <w:tcW w:w="3188" w:type="dxa"/>
            <w:shd w:val="clear" w:color="auto" w:fill="auto"/>
          </w:tcPr>
          <w:p w14:paraId="5584D23C" w14:textId="096C2E7C" w:rsidR="00170B28" w:rsidRDefault="00170B28" w:rsidP="00170B28">
            <w:pPr>
              <w:pStyle w:val="ByLine"/>
              <w:spacing w:before="0" w:after="0"/>
              <w:jc w:val="center"/>
              <w:rPr>
                <w:sz w:val="22"/>
              </w:rPr>
            </w:pPr>
          </w:p>
        </w:tc>
        <w:tc>
          <w:tcPr>
            <w:tcW w:w="3196" w:type="dxa"/>
            <w:shd w:val="clear" w:color="auto" w:fill="auto"/>
          </w:tcPr>
          <w:p w14:paraId="6382302C" w14:textId="4623146A" w:rsidR="00170B28" w:rsidRDefault="00170B28" w:rsidP="00170B28">
            <w:pPr>
              <w:pStyle w:val="ByLine"/>
              <w:spacing w:before="0" w:after="0"/>
              <w:jc w:val="center"/>
              <w:rPr>
                <w:sz w:val="22"/>
              </w:rPr>
            </w:pPr>
          </w:p>
        </w:tc>
      </w:tr>
      <w:tr w:rsidR="00170B28" w14:paraId="2AD180C2" w14:textId="77777777">
        <w:tc>
          <w:tcPr>
            <w:tcW w:w="3191" w:type="dxa"/>
            <w:shd w:val="clear" w:color="auto" w:fill="auto"/>
          </w:tcPr>
          <w:p w14:paraId="62CF8BA4" w14:textId="6FC06946" w:rsidR="00170B28" w:rsidRDefault="00170B28" w:rsidP="00170B28">
            <w:pPr>
              <w:pStyle w:val="ByLine"/>
              <w:spacing w:before="0" w:after="0"/>
              <w:jc w:val="left"/>
              <w:rPr>
                <w:sz w:val="22"/>
              </w:rPr>
            </w:pPr>
          </w:p>
        </w:tc>
        <w:tc>
          <w:tcPr>
            <w:tcW w:w="3188" w:type="dxa"/>
            <w:shd w:val="clear" w:color="auto" w:fill="auto"/>
          </w:tcPr>
          <w:p w14:paraId="4F2D031F" w14:textId="0CCF57E9" w:rsidR="00170B28" w:rsidRDefault="00170B28" w:rsidP="00170B28">
            <w:pPr>
              <w:pStyle w:val="ByLine"/>
              <w:spacing w:before="0" w:after="0"/>
              <w:jc w:val="center"/>
              <w:rPr>
                <w:sz w:val="22"/>
              </w:rPr>
            </w:pPr>
          </w:p>
        </w:tc>
        <w:tc>
          <w:tcPr>
            <w:tcW w:w="3196" w:type="dxa"/>
            <w:shd w:val="clear" w:color="auto" w:fill="auto"/>
          </w:tcPr>
          <w:p w14:paraId="0CDD8F5C" w14:textId="4AD2F39C" w:rsidR="00170B28" w:rsidRDefault="00170B28" w:rsidP="00170B28">
            <w:pPr>
              <w:pStyle w:val="ByLine"/>
              <w:spacing w:before="0" w:after="0"/>
              <w:jc w:val="center"/>
              <w:rPr>
                <w:sz w:val="22"/>
              </w:rPr>
            </w:pPr>
          </w:p>
        </w:tc>
      </w:tr>
    </w:tbl>
    <w:p w14:paraId="42455F21" w14:textId="77777777" w:rsidR="00FB7E28" w:rsidRDefault="00FB7E28">
      <w:pPr>
        <w:pStyle w:val="ByLine"/>
        <w:spacing w:before="120" w:after="0"/>
        <w:rPr>
          <w:sz w:val="22"/>
        </w:rPr>
      </w:pPr>
    </w:p>
    <w:tbl>
      <w:tblPr>
        <w:tblW w:w="7767" w:type="dxa"/>
        <w:tblInd w:w="1809" w:type="dxa"/>
        <w:tblLook w:val="01E0" w:firstRow="1" w:lastRow="1" w:firstColumn="1" w:lastColumn="1" w:noHBand="0" w:noVBand="0"/>
      </w:tblPr>
      <w:tblGrid>
        <w:gridCol w:w="2974"/>
        <w:gridCol w:w="4793"/>
      </w:tblGrid>
      <w:tr w:rsidR="00FB7E28" w14:paraId="2C737D92" w14:textId="77777777">
        <w:tc>
          <w:tcPr>
            <w:tcW w:w="2974" w:type="dxa"/>
            <w:shd w:val="clear" w:color="auto" w:fill="auto"/>
          </w:tcPr>
          <w:p w14:paraId="7A5F47DB" w14:textId="77777777" w:rsidR="00FB7E28" w:rsidRDefault="00B9260F">
            <w:pPr>
              <w:pStyle w:val="ByLine"/>
              <w:spacing w:before="120" w:after="0"/>
              <w:rPr>
                <w:sz w:val="22"/>
              </w:rPr>
            </w:pPr>
            <w:r>
              <w:t xml:space="preserve">  </w:t>
            </w:r>
          </w:p>
        </w:tc>
        <w:tc>
          <w:tcPr>
            <w:tcW w:w="4792" w:type="dxa"/>
            <w:shd w:val="clear" w:color="auto" w:fill="auto"/>
          </w:tcPr>
          <w:p w14:paraId="345498B7" w14:textId="77777777" w:rsidR="00FB7E28" w:rsidRDefault="00FB7E28">
            <w:pPr>
              <w:pStyle w:val="ByLine"/>
              <w:spacing w:before="120" w:after="0"/>
              <w:jc w:val="left"/>
              <w:rPr>
                <w:i/>
                <w:sz w:val="22"/>
              </w:rPr>
            </w:pPr>
          </w:p>
        </w:tc>
      </w:tr>
      <w:tr w:rsidR="00FB7E28" w14:paraId="43B9A12D" w14:textId="77777777">
        <w:tc>
          <w:tcPr>
            <w:tcW w:w="2974" w:type="dxa"/>
            <w:shd w:val="clear" w:color="auto" w:fill="auto"/>
          </w:tcPr>
          <w:p w14:paraId="65A522C1" w14:textId="77777777" w:rsidR="00FB7E28" w:rsidRDefault="00B9260F">
            <w:pPr>
              <w:pStyle w:val="ByLine"/>
              <w:spacing w:before="120" w:after="0"/>
            </w:pPr>
            <w:r>
              <w:t>Date:</w:t>
            </w:r>
          </w:p>
        </w:tc>
        <w:tc>
          <w:tcPr>
            <w:tcW w:w="4792" w:type="dxa"/>
            <w:shd w:val="clear" w:color="auto" w:fill="auto"/>
          </w:tcPr>
          <w:p w14:paraId="0B33225B" w14:textId="1FF10CB6" w:rsidR="00FB7E28" w:rsidRDefault="00170B28">
            <w:pPr>
              <w:pStyle w:val="ByLine"/>
              <w:spacing w:before="120" w:after="0"/>
              <w:jc w:val="left"/>
              <w:rPr>
                <w:sz w:val="22"/>
              </w:rPr>
            </w:pPr>
            <w:r>
              <w:rPr>
                <w:sz w:val="22"/>
              </w:rPr>
              <w:t>December 16, 2020</w:t>
            </w:r>
          </w:p>
        </w:tc>
      </w:tr>
      <w:tr w:rsidR="00FB7E28" w14:paraId="03877CB6" w14:textId="77777777">
        <w:tc>
          <w:tcPr>
            <w:tcW w:w="2974" w:type="dxa"/>
            <w:shd w:val="clear" w:color="auto" w:fill="auto"/>
          </w:tcPr>
          <w:p w14:paraId="436903F4" w14:textId="77777777" w:rsidR="00FB7E28" w:rsidRDefault="00FB7E28">
            <w:pPr>
              <w:pStyle w:val="ByLine"/>
              <w:spacing w:before="120" w:after="0"/>
              <w:rPr>
                <w:sz w:val="22"/>
              </w:rPr>
            </w:pPr>
          </w:p>
        </w:tc>
        <w:tc>
          <w:tcPr>
            <w:tcW w:w="4792" w:type="dxa"/>
            <w:shd w:val="clear" w:color="auto" w:fill="auto"/>
          </w:tcPr>
          <w:p w14:paraId="2EC981DB" w14:textId="77777777" w:rsidR="00FB7E28" w:rsidRDefault="00FB7E28">
            <w:pPr>
              <w:pStyle w:val="ByLine"/>
              <w:spacing w:before="120" w:after="0"/>
              <w:jc w:val="left"/>
              <w:rPr>
                <w:i/>
                <w:sz w:val="22"/>
              </w:rPr>
            </w:pPr>
          </w:p>
        </w:tc>
      </w:tr>
      <w:tr w:rsidR="00FB7E28" w14:paraId="7BF3B608" w14:textId="77777777">
        <w:tc>
          <w:tcPr>
            <w:tcW w:w="2974" w:type="dxa"/>
            <w:shd w:val="clear" w:color="auto" w:fill="auto"/>
          </w:tcPr>
          <w:p w14:paraId="7FC816E6" w14:textId="77777777" w:rsidR="00FB7E28" w:rsidRDefault="00FB7E28">
            <w:pPr>
              <w:pStyle w:val="ByLine"/>
              <w:spacing w:before="120" w:after="0"/>
              <w:rPr>
                <w:sz w:val="22"/>
              </w:rPr>
            </w:pPr>
          </w:p>
        </w:tc>
        <w:tc>
          <w:tcPr>
            <w:tcW w:w="4792" w:type="dxa"/>
            <w:shd w:val="clear" w:color="auto" w:fill="auto"/>
          </w:tcPr>
          <w:p w14:paraId="3A236C04" w14:textId="77777777" w:rsidR="00FB7E28" w:rsidRDefault="00FB7E28">
            <w:pPr>
              <w:pStyle w:val="ByLine"/>
              <w:spacing w:before="120" w:after="0"/>
              <w:jc w:val="left"/>
              <w:rPr>
                <w:sz w:val="22"/>
              </w:rPr>
            </w:pPr>
          </w:p>
        </w:tc>
      </w:tr>
      <w:tr w:rsidR="00FB7E28" w14:paraId="4A877250" w14:textId="77777777">
        <w:tc>
          <w:tcPr>
            <w:tcW w:w="2974" w:type="dxa"/>
            <w:shd w:val="clear" w:color="auto" w:fill="auto"/>
          </w:tcPr>
          <w:p w14:paraId="4F9B5647" w14:textId="77777777" w:rsidR="00FB7E28" w:rsidRDefault="00FB7E28">
            <w:pPr>
              <w:pStyle w:val="ByLine"/>
              <w:spacing w:before="120" w:after="0"/>
              <w:rPr>
                <w:sz w:val="22"/>
              </w:rPr>
            </w:pPr>
          </w:p>
        </w:tc>
        <w:tc>
          <w:tcPr>
            <w:tcW w:w="4792" w:type="dxa"/>
            <w:shd w:val="clear" w:color="auto" w:fill="auto"/>
          </w:tcPr>
          <w:p w14:paraId="1549C7EC" w14:textId="77777777" w:rsidR="00FB7E28" w:rsidRDefault="00FB7E28">
            <w:pPr>
              <w:pStyle w:val="ByLine"/>
              <w:spacing w:before="120" w:after="0"/>
              <w:jc w:val="left"/>
              <w:rPr>
                <w:sz w:val="22"/>
              </w:rPr>
            </w:pPr>
          </w:p>
        </w:tc>
      </w:tr>
    </w:tbl>
    <w:p w14:paraId="369DD705" w14:textId="7ECAC343" w:rsidR="00FB7E28" w:rsidRDefault="00FB7E28">
      <w:pPr>
        <w:sectPr w:rsidR="00FB7E28">
          <w:headerReference w:type="default" r:id="rId9"/>
          <w:footerReference w:type="default" r:id="rId10"/>
          <w:pgSz w:w="12240" w:h="15840"/>
          <w:pgMar w:top="1440" w:right="1440" w:bottom="1440" w:left="1440" w:header="720" w:footer="720" w:gutter="0"/>
          <w:pgNumType w:fmt="lowerRoman"/>
          <w:cols w:space="720"/>
          <w:formProt w:val="0"/>
          <w:titlePg/>
          <w:docGrid w:linePitch="100"/>
        </w:sectPr>
      </w:pPr>
      <w:bookmarkStart w:id="0" w:name="_Toc346509227"/>
      <w:bookmarkStart w:id="1" w:name="_Toc346508952"/>
      <w:bookmarkStart w:id="2" w:name="_Toc346508722"/>
      <w:bookmarkStart w:id="3" w:name="_Toc344879822"/>
      <w:bookmarkStart w:id="4" w:name="_Toc344877432"/>
      <w:bookmarkEnd w:id="0"/>
      <w:bookmarkEnd w:id="1"/>
      <w:bookmarkEnd w:id="2"/>
      <w:bookmarkEnd w:id="3"/>
      <w:bookmarkEnd w:id="4"/>
    </w:p>
    <w:p w14:paraId="604EA478" w14:textId="77777777" w:rsidR="00FB7E28" w:rsidRDefault="00FB7E28">
      <w:pPr>
        <w:rPr>
          <w:rFonts w:ascii="Arial" w:hAnsi="Arial"/>
          <w:color w:val="FFFFFF"/>
        </w:rPr>
      </w:pPr>
    </w:p>
    <w:sdt>
      <w:sdtPr>
        <w:rPr>
          <w:b w:val="0"/>
          <w:bCs w:val="0"/>
          <w:kern w:val="0"/>
          <w:sz w:val="24"/>
          <w:szCs w:val="24"/>
        </w:rPr>
        <w:id w:val="-134721659"/>
        <w:docPartObj>
          <w:docPartGallery w:val="Table of Contents"/>
          <w:docPartUnique/>
        </w:docPartObj>
      </w:sdtPr>
      <w:sdtEndPr/>
      <w:sdtContent>
        <w:p w14:paraId="44087EA3" w14:textId="0DD7A069" w:rsidR="00FB7E28" w:rsidRPr="00624F62" w:rsidRDefault="00624F62" w:rsidP="00624F62">
          <w:pPr>
            <w:pStyle w:val="Heading1"/>
            <w:numPr>
              <w:ilvl w:val="0"/>
              <w:numId w:val="0"/>
            </w:numPr>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hAnsi="Arial"/>
              <w:color w:val="FFFFFF"/>
            </w:rPr>
          </w:pPr>
          <w:r>
            <w:rPr>
              <w:rFonts w:ascii="Arial" w:hAnsi="Arial"/>
              <w:color w:val="FFFFFF"/>
            </w:rPr>
            <w:t>Table of Contents</w:t>
          </w:r>
          <w:r w:rsidR="00B9260F">
            <w:fldChar w:fldCharType="begin"/>
          </w:r>
          <w:r w:rsidR="00B9260F">
            <w:instrText>TOC \o "1-2" \h</w:instrText>
          </w:r>
          <w:r w:rsidR="00B9260F">
            <w:fldChar w:fldCharType="end"/>
          </w:r>
        </w:p>
        <w:p w14:paraId="14EF1466" w14:textId="77777777" w:rsidR="00FB7E28" w:rsidRDefault="00960216">
          <w:pPr>
            <w:sectPr w:rsidR="00FB7E28">
              <w:type w:val="continuous"/>
              <w:pgSz w:w="12240" w:h="15840"/>
              <w:pgMar w:top="1440" w:right="1440" w:bottom="1440" w:left="1440" w:header="720" w:footer="720" w:gutter="0"/>
              <w:cols w:space="720"/>
              <w:formProt w:val="0"/>
              <w:docGrid w:linePitch="100"/>
            </w:sectPr>
          </w:pPr>
        </w:p>
      </w:sdtContent>
    </w:sdt>
    <w:p w14:paraId="32EE5716" w14:textId="77777777" w:rsidR="00FB7E28" w:rsidRDefault="00B9260F">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tab/>
        <w:t>ii</w:t>
      </w:r>
    </w:p>
    <w:p w14:paraId="7C8FAC26" w14:textId="77777777"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Cambria" w:eastAsia="MS Mincho" w:hAnsi="Cambria"/>
          <w:b w:val="0"/>
          <w:bCs w:val="0"/>
          <w:caps w:val="0"/>
          <w:sz w:val="24"/>
          <w:szCs w:val="24"/>
          <w:lang w:eastAsia="ja-JP" w:bidi="ar-SA"/>
        </w:rPr>
        <w:tab/>
      </w:r>
      <w:r>
        <w:rPr>
          <w:rFonts w:ascii="Arial" w:hAnsi="Arial"/>
        </w:rPr>
        <w:t>Introduction</w:t>
      </w:r>
      <w:r>
        <w:tab/>
        <w:t>1</w:t>
      </w:r>
    </w:p>
    <w:p w14:paraId="2ECC20BF"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Cambria" w:eastAsia="MS Mincho" w:hAnsi="Cambria"/>
          <w:smallCaps w:val="0"/>
          <w:sz w:val="24"/>
          <w:szCs w:val="24"/>
          <w:lang w:eastAsia="ja-JP" w:bidi="ar-SA"/>
        </w:rPr>
        <w:tab/>
      </w:r>
      <w:r>
        <w:rPr>
          <w:rFonts w:ascii="Arial" w:hAnsi="Arial"/>
        </w:rPr>
        <w:t>Project Overview</w:t>
      </w:r>
      <w:r>
        <w:tab/>
        <w:t>1</w:t>
      </w:r>
    </w:p>
    <w:p w14:paraId="68110B70"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Cambria" w:eastAsia="MS Mincho" w:hAnsi="Cambria"/>
          <w:smallCaps w:val="0"/>
          <w:sz w:val="24"/>
          <w:szCs w:val="24"/>
          <w:lang w:eastAsia="ja-JP" w:bidi="ar-SA"/>
        </w:rPr>
        <w:tab/>
      </w:r>
      <w:r>
        <w:rPr>
          <w:rFonts w:ascii="Arial" w:hAnsi="Arial"/>
        </w:rPr>
        <w:t>Definitions, Acronyms and Abbreviations</w:t>
      </w:r>
      <w:r>
        <w:tab/>
        <w:t>1</w:t>
      </w:r>
    </w:p>
    <w:p w14:paraId="70F0AF89"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Cambria" w:eastAsia="MS Mincho" w:hAnsi="Cambria"/>
          <w:smallCaps w:val="0"/>
          <w:sz w:val="24"/>
          <w:szCs w:val="24"/>
          <w:lang w:eastAsia="ja-JP" w:bidi="ar-SA"/>
        </w:rPr>
        <w:tab/>
      </w:r>
      <w:r>
        <w:rPr>
          <w:rFonts w:ascii="Arial" w:hAnsi="Arial"/>
        </w:rPr>
        <w:t>References and Acknowledgments</w:t>
      </w:r>
      <w:r>
        <w:tab/>
        <w:t>1</w:t>
      </w:r>
    </w:p>
    <w:p w14:paraId="5C8B1188" w14:textId="77777777"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2</w:t>
      </w:r>
      <w:r>
        <w:rPr>
          <w:rFonts w:ascii="Cambria" w:eastAsia="MS Mincho" w:hAnsi="Cambria"/>
          <w:b w:val="0"/>
          <w:bCs w:val="0"/>
          <w:caps w:val="0"/>
          <w:sz w:val="24"/>
          <w:szCs w:val="24"/>
          <w:lang w:eastAsia="ja-JP" w:bidi="ar-SA"/>
        </w:rPr>
        <w:tab/>
      </w:r>
      <w:r>
        <w:rPr>
          <w:rFonts w:ascii="Arial" w:hAnsi="Arial"/>
        </w:rPr>
        <w:t>Design</w:t>
      </w:r>
      <w:r>
        <w:tab/>
        <w:t>2</w:t>
      </w:r>
    </w:p>
    <w:p w14:paraId="5E2C647F"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2.1</w:t>
      </w:r>
      <w:r>
        <w:rPr>
          <w:rFonts w:ascii="Cambria" w:eastAsia="MS Mincho" w:hAnsi="Cambria"/>
          <w:smallCaps w:val="0"/>
          <w:sz w:val="24"/>
          <w:szCs w:val="24"/>
          <w:lang w:eastAsia="ja-JP" w:bidi="ar-SA"/>
        </w:rPr>
        <w:tab/>
      </w:r>
      <w:r>
        <w:rPr>
          <w:rFonts w:ascii="Arial" w:hAnsi="Arial"/>
        </w:rPr>
        <w:t>System Modeling</w:t>
      </w:r>
      <w:r>
        <w:tab/>
        <w:t>2</w:t>
      </w:r>
    </w:p>
    <w:p w14:paraId="68185106"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Pr>
          <w:rFonts w:ascii="Cambria" w:eastAsia="MS Mincho" w:hAnsi="Cambria"/>
          <w:smallCaps w:val="0"/>
          <w:sz w:val="24"/>
          <w:szCs w:val="24"/>
          <w:lang w:eastAsia="ja-JP" w:bidi="ar-SA"/>
        </w:rPr>
        <w:tab/>
      </w:r>
      <w:r>
        <w:rPr>
          <w:rFonts w:ascii="Arial" w:hAnsi="Arial"/>
        </w:rPr>
        <w:t>Interface Design</w:t>
      </w:r>
      <w:r>
        <w:tab/>
        <w:t>2</w:t>
      </w:r>
    </w:p>
    <w:p w14:paraId="07E93ACF" w14:textId="7328D3A5"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3</w:t>
      </w:r>
      <w:r>
        <w:rPr>
          <w:rFonts w:ascii="Cambria" w:eastAsia="MS Mincho" w:hAnsi="Cambria"/>
          <w:b w:val="0"/>
          <w:bCs w:val="0"/>
          <w:caps w:val="0"/>
          <w:sz w:val="24"/>
          <w:szCs w:val="24"/>
          <w:lang w:eastAsia="ja-JP" w:bidi="ar-SA"/>
        </w:rPr>
        <w:tab/>
      </w:r>
      <w:r>
        <w:rPr>
          <w:rFonts w:ascii="Arial" w:hAnsi="Arial"/>
        </w:rPr>
        <w:t>Implementation</w:t>
      </w:r>
      <w:r>
        <w:tab/>
      </w:r>
      <w:r w:rsidR="00394168">
        <w:t>7</w:t>
      </w:r>
    </w:p>
    <w:p w14:paraId="1981D2B2" w14:textId="720EED78"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3.1</w:t>
      </w:r>
      <w:r>
        <w:rPr>
          <w:rFonts w:ascii="Cambria" w:eastAsia="MS Mincho" w:hAnsi="Cambria"/>
          <w:smallCaps w:val="0"/>
          <w:sz w:val="24"/>
          <w:szCs w:val="24"/>
          <w:lang w:eastAsia="ja-JP" w:bidi="ar-SA"/>
        </w:rPr>
        <w:tab/>
      </w:r>
      <w:r>
        <w:rPr>
          <w:rFonts w:ascii="Arial" w:hAnsi="Arial"/>
        </w:rPr>
        <w:t>Development Environment</w:t>
      </w:r>
      <w:r>
        <w:tab/>
      </w:r>
      <w:r w:rsidR="00394168">
        <w:t>7</w:t>
      </w:r>
    </w:p>
    <w:p w14:paraId="247CB2AF" w14:textId="0C00918D"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3.2</w:t>
      </w:r>
      <w:r>
        <w:rPr>
          <w:rFonts w:ascii="Cambria" w:eastAsia="MS Mincho" w:hAnsi="Cambria"/>
          <w:smallCaps w:val="0"/>
          <w:sz w:val="24"/>
          <w:szCs w:val="24"/>
          <w:lang w:eastAsia="ja-JP" w:bidi="ar-SA"/>
        </w:rPr>
        <w:tab/>
      </w:r>
      <w:r>
        <w:rPr>
          <w:rFonts w:ascii="Arial" w:hAnsi="Arial"/>
        </w:rPr>
        <w:t>Task Distribution</w:t>
      </w:r>
      <w:r>
        <w:tab/>
      </w:r>
      <w:r w:rsidR="00394168">
        <w:t>7</w:t>
      </w:r>
    </w:p>
    <w:p w14:paraId="5EDFAA01" w14:textId="0CAAC09B"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3.3</w:t>
      </w:r>
      <w:r>
        <w:rPr>
          <w:rFonts w:ascii="Cambria" w:eastAsia="MS Mincho" w:hAnsi="Cambria"/>
          <w:smallCaps w:val="0"/>
          <w:sz w:val="24"/>
          <w:szCs w:val="24"/>
          <w:lang w:eastAsia="ja-JP" w:bidi="ar-SA"/>
        </w:rPr>
        <w:tab/>
      </w:r>
      <w:r>
        <w:rPr>
          <w:rFonts w:ascii="Arial" w:hAnsi="Arial"/>
        </w:rPr>
        <w:t>Challenges</w:t>
      </w:r>
      <w:r>
        <w:tab/>
      </w:r>
      <w:r w:rsidR="00394168">
        <w:t>8</w:t>
      </w:r>
    </w:p>
    <w:p w14:paraId="4589DEAD" w14:textId="717A0938"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4</w:t>
      </w:r>
      <w:r>
        <w:rPr>
          <w:rFonts w:ascii="Cambria" w:eastAsia="MS Mincho" w:hAnsi="Cambria"/>
          <w:b w:val="0"/>
          <w:bCs w:val="0"/>
          <w:caps w:val="0"/>
          <w:sz w:val="24"/>
          <w:szCs w:val="24"/>
          <w:lang w:eastAsia="ja-JP" w:bidi="ar-SA"/>
        </w:rPr>
        <w:tab/>
      </w:r>
      <w:r>
        <w:rPr>
          <w:rFonts w:ascii="Arial" w:hAnsi="Arial"/>
        </w:rPr>
        <w:t>Testing</w:t>
      </w:r>
      <w:r>
        <w:tab/>
      </w:r>
      <w:r w:rsidR="00394168">
        <w:t>9</w:t>
      </w:r>
    </w:p>
    <w:p w14:paraId="5530656B" w14:textId="068B992A"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4.1</w:t>
      </w:r>
      <w:r>
        <w:rPr>
          <w:rFonts w:ascii="Cambria" w:eastAsia="MS Mincho" w:hAnsi="Cambria"/>
          <w:smallCaps w:val="0"/>
          <w:sz w:val="24"/>
          <w:szCs w:val="24"/>
          <w:lang w:eastAsia="ja-JP" w:bidi="ar-SA"/>
        </w:rPr>
        <w:tab/>
      </w:r>
      <w:r>
        <w:rPr>
          <w:rFonts w:ascii="Arial" w:hAnsi="Arial"/>
        </w:rPr>
        <w:t>Testing Plan</w:t>
      </w:r>
      <w:r>
        <w:tab/>
      </w:r>
      <w:r w:rsidR="00394168">
        <w:t>9</w:t>
      </w:r>
    </w:p>
    <w:p w14:paraId="3CAF9A28" w14:textId="1F364F3F"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4.2</w:t>
      </w:r>
      <w:r>
        <w:rPr>
          <w:rFonts w:ascii="Cambria" w:eastAsia="MS Mincho" w:hAnsi="Cambria"/>
          <w:smallCaps w:val="0"/>
          <w:sz w:val="24"/>
          <w:szCs w:val="24"/>
          <w:lang w:eastAsia="ja-JP" w:bidi="ar-SA"/>
        </w:rPr>
        <w:tab/>
      </w:r>
      <w:r>
        <w:rPr>
          <w:rFonts w:ascii="Arial" w:hAnsi="Arial"/>
        </w:rPr>
        <w:t>Tests for Functional Requirements</w:t>
      </w:r>
      <w:r>
        <w:tab/>
      </w:r>
      <w:r w:rsidR="00394168">
        <w:t>9</w:t>
      </w:r>
    </w:p>
    <w:p w14:paraId="37B9B3AB" w14:textId="1FF9E52D"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4.3</w:t>
      </w:r>
      <w:r>
        <w:rPr>
          <w:rFonts w:ascii="Cambria" w:eastAsia="MS Mincho" w:hAnsi="Cambria"/>
          <w:smallCaps w:val="0"/>
          <w:sz w:val="24"/>
          <w:szCs w:val="24"/>
          <w:lang w:eastAsia="ja-JP" w:bidi="ar-SA"/>
        </w:rPr>
        <w:tab/>
      </w:r>
      <w:r>
        <w:rPr>
          <w:rFonts w:ascii="Arial" w:hAnsi="Arial"/>
        </w:rPr>
        <w:t>Tests for Non-functional Requirements</w:t>
      </w:r>
      <w:r>
        <w:tab/>
      </w:r>
      <w:r w:rsidR="00394168">
        <w:t>10</w:t>
      </w:r>
    </w:p>
    <w:p w14:paraId="6A2E775E" w14:textId="2B5D142F"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4.4</w:t>
      </w:r>
      <w:r>
        <w:rPr>
          <w:rFonts w:ascii="Cambria" w:eastAsia="MS Mincho" w:hAnsi="Cambria"/>
          <w:smallCaps w:val="0"/>
          <w:sz w:val="24"/>
          <w:szCs w:val="24"/>
          <w:lang w:eastAsia="ja-JP" w:bidi="ar-SA"/>
        </w:rPr>
        <w:tab/>
      </w:r>
      <w:r>
        <w:rPr>
          <w:rFonts w:ascii="Arial" w:hAnsi="Arial"/>
        </w:rPr>
        <w:t>Hardware and Software Requirements</w:t>
      </w:r>
      <w:r>
        <w:tab/>
      </w:r>
      <w:r w:rsidR="00394168">
        <w:t>10</w:t>
      </w:r>
    </w:p>
    <w:p w14:paraId="13A63F99" w14:textId="18A2BCAA"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5</w:t>
      </w:r>
      <w:r>
        <w:rPr>
          <w:rFonts w:ascii="Cambria" w:eastAsia="MS Mincho" w:hAnsi="Cambria"/>
          <w:b w:val="0"/>
          <w:bCs w:val="0"/>
          <w:caps w:val="0"/>
          <w:sz w:val="24"/>
          <w:szCs w:val="24"/>
          <w:lang w:eastAsia="ja-JP" w:bidi="ar-SA"/>
        </w:rPr>
        <w:tab/>
      </w:r>
      <w:r>
        <w:rPr>
          <w:rFonts w:ascii="Arial" w:hAnsi="Arial"/>
        </w:rPr>
        <w:t>Analysis</w:t>
      </w:r>
      <w:r>
        <w:tab/>
      </w:r>
      <w:r w:rsidR="00394168">
        <w:t>11</w:t>
      </w:r>
    </w:p>
    <w:p w14:paraId="6BE27A04" w14:textId="534A5A57"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6</w:t>
      </w:r>
      <w:r>
        <w:rPr>
          <w:rFonts w:ascii="Cambria" w:eastAsia="MS Mincho" w:hAnsi="Cambria"/>
          <w:b w:val="0"/>
          <w:bCs w:val="0"/>
          <w:caps w:val="0"/>
          <w:sz w:val="24"/>
          <w:szCs w:val="24"/>
          <w:lang w:eastAsia="ja-JP" w:bidi="ar-SA"/>
        </w:rPr>
        <w:tab/>
      </w:r>
      <w:r>
        <w:rPr>
          <w:rFonts w:ascii="Arial" w:hAnsi="Arial"/>
        </w:rPr>
        <w:t>Conclusion</w:t>
      </w:r>
      <w:r>
        <w:tab/>
      </w:r>
      <w:r w:rsidR="00394168">
        <w:t>12</w:t>
      </w:r>
    </w:p>
    <w:p w14:paraId="6A6FD673" w14:textId="0DAFB851" w:rsidR="00FB7E28" w:rsidRDefault="00B9260F">
      <w:pPr>
        <w:pStyle w:val="TOC1"/>
        <w:tabs>
          <w:tab w:val="right" w:leader="dot" w:pos="9350"/>
        </w:tabs>
        <w:rPr>
          <w:rFonts w:ascii="Cambria" w:eastAsia="MS Mincho" w:hAnsi="Cambria"/>
          <w:b w:val="0"/>
          <w:bCs w:val="0"/>
          <w:caps w:val="0"/>
          <w:sz w:val="24"/>
          <w:szCs w:val="24"/>
          <w:lang w:eastAsia="ja-JP" w:bidi="ar-SA"/>
        </w:rPr>
      </w:pPr>
      <w:r>
        <w:rPr>
          <w:rFonts w:ascii="Arial" w:hAnsi="Arial"/>
        </w:rPr>
        <w:t>Appendix A - Group Log</w:t>
      </w:r>
      <w:r>
        <w:tab/>
      </w:r>
      <w:r w:rsidR="00394168">
        <w:t>13</w:t>
      </w:r>
    </w:p>
    <w:p w14:paraId="5F82E24D" w14:textId="77777777" w:rsidR="00FB7E28" w:rsidRDefault="00FB7E28">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3B308CB9" w14:textId="77777777" w:rsidR="00FB7E28" w:rsidRDefault="00FB7E28"/>
    <w:p w14:paraId="50936C7F" w14:textId="77777777" w:rsidR="00FB7E28" w:rsidRDefault="00FB7E28"/>
    <w:p w14:paraId="42B6356E" w14:textId="77777777" w:rsidR="00FB7E28" w:rsidRDefault="00FB7E28"/>
    <w:p w14:paraId="632C8903" w14:textId="77777777" w:rsidR="00FB7E28" w:rsidRDefault="00FB7E28"/>
    <w:p w14:paraId="3E911FF1" w14:textId="77777777" w:rsidR="00FB7E28" w:rsidRDefault="00FB7E28"/>
    <w:p w14:paraId="608330F2" w14:textId="77777777" w:rsidR="00FB7E28" w:rsidRDefault="00FB7E28"/>
    <w:p w14:paraId="23F9B04C" w14:textId="77777777" w:rsidR="00FB7E28" w:rsidRDefault="00FB7E28">
      <w:bookmarkStart w:id="5" w:name="_Toc108287589"/>
      <w:bookmarkEnd w:id="5"/>
    </w:p>
    <w:p w14:paraId="3CED1B2B" w14:textId="77777777" w:rsidR="00FB7E28" w:rsidRDefault="00FB7E28">
      <w:pPr>
        <w:sectPr w:rsidR="00FB7E28">
          <w:type w:val="continuous"/>
          <w:pgSz w:w="12240" w:h="15840"/>
          <w:pgMar w:top="1440" w:right="1440" w:bottom="1440" w:left="1440" w:header="720" w:footer="720" w:gutter="0"/>
          <w:cols w:space="720"/>
          <w:formProt w:val="0"/>
          <w:docGrid w:linePitch="100"/>
        </w:sectPr>
      </w:pPr>
    </w:p>
    <w:p w14:paraId="6F380601"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6" w:name="_Toc226963026"/>
      <w:bookmarkStart w:id="7" w:name="_Toc439994665"/>
      <w:r>
        <w:rPr>
          <w:rFonts w:ascii="Arial" w:hAnsi="Arial"/>
          <w:color w:val="FFFFFF"/>
        </w:rPr>
        <w:lastRenderedPageBreak/>
        <w:t>Introduction</w:t>
      </w:r>
      <w:bookmarkEnd w:id="6"/>
      <w:bookmarkEnd w:id="7"/>
    </w:p>
    <w:p w14:paraId="47DDF77E" w14:textId="58C6D3C7" w:rsidR="00975F48" w:rsidRPr="005F1E08" w:rsidRDefault="00975F48">
      <w:pPr>
        <w:rPr>
          <w:rFonts w:ascii="Arial" w:hAnsi="Arial"/>
          <w:iCs/>
          <w:sz w:val="22"/>
        </w:rPr>
      </w:pPr>
      <w:r w:rsidRPr="00975F48">
        <w:rPr>
          <w:rFonts w:ascii="Arial" w:hAnsi="Arial"/>
          <w:iCs/>
          <w:sz w:val="22"/>
        </w:rPr>
        <w:t>Our project is a website that is designed to allow users to learn about C programming and practice writing C code</w:t>
      </w:r>
      <w:r>
        <w:rPr>
          <w:rFonts w:ascii="Arial" w:hAnsi="Arial"/>
          <w:iCs/>
          <w:sz w:val="22"/>
        </w:rPr>
        <w:t>.</w:t>
      </w:r>
      <w:r w:rsidR="000E4A8C">
        <w:rPr>
          <w:rFonts w:ascii="Arial" w:hAnsi="Arial"/>
          <w:iCs/>
          <w:sz w:val="22"/>
        </w:rPr>
        <w:t xml:space="preserve"> The goal of our website is to allow beginners to get a head start in C programming</w:t>
      </w:r>
      <w:r w:rsidR="00CB373D">
        <w:rPr>
          <w:rFonts w:ascii="Arial" w:hAnsi="Arial"/>
          <w:iCs/>
          <w:sz w:val="22"/>
        </w:rPr>
        <w:t>. The website was designed with beginners in mind, so the content of the lessons is aimed solely at newcomers.</w:t>
      </w:r>
    </w:p>
    <w:p w14:paraId="075D8573" w14:textId="77777777" w:rsidR="00FB7E28" w:rsidRDefault="00B9260F">
      <w:pPr>
        <w:pStyle w:val="Heading2"/>
        <w:numPr>
          <w:ilvl w:val="1"/>
          <w:numId w:val="2"/>
        </w:numPr>
        <w:rPr>
          <w:rFonts w:ascii="Arial" w:hAnsi="Arial"/>
        </w:rPr>
      </w:pPr>
      <w:bookmarkStart w:id="8" w:name="_Toc226963027"/>
      <w:r>
        <w:rPr>
          <w:rFonts w:ascii="Arial" w:hAnsi="Arial"/>
        </w:rPr>
        <w:t>Project Overview</w:t>
      </w:r>
      <w:bookmarkEnd w:id="8"/>
      <w:r>
        <w:rPr>
          <w:rFonts w:ascii="Arial" w:hAnsi="Arial"/>
        </w:rPr>
        <w:t xml:space="preserve"> </w:t>
      </w:r>
    </w:p>
    <w:p w14:paraId="3B7D4CEB" w14:textId="5EB76DE1" w:rsidR="008D7DF0" w:rsidRPr="008D7DF0" w:rsidRDefault="008D7DF0">
      <w:pPr>
        <w:pStyle w:val="template"/>
        <w:jc w:val="both"/>
        <w:rPr>
          <w:i w:val="0"/>
          <w:iCs w:val="0"/>
        </w:rPr>
      </w:pPr>
      <w:r w:rsidRPr="002C508F">
        <w:rPr>
          <w:i w:val="0"/>
          <w:iCs w:val="0"/>
        </w:rPr>
        <w:t>The C-Teaching-Website is a website where users can learn C by following several coding tutorials.</w:t>
      </w:r>
      <w:r>
        <w:rPr>
          <w:i w:val="0"/>
          <w:iCs w:val="0"/>
        </w:rPr>
        <w:t xml:space="preserve"> </w:t>
      </w:r>
      <w:r w:rsidR="000E4A8C">
        <w:rPr>
          <w:i w:val="0"/>
          <w:iCs w:val="0"/>
        </w:rPr>
        <w:t>Each tutorial on the website contains a field with lesson content, and a field for code entry. Right next to the code entry box is a submit button that allows the user to submit code to the server to be compiled and tested. After submitting code, the user is presented with a results screen showing the quality of their entered code.</w:t>
      </w:r>
      <w:r w:rsidR="00B942DF">
        <w:rPr>
          <w:i w:val="0"/>
          <w:iCs w:val="0"/>
        </w:rPr>
        <w:t xml:space="preserve"> There are a total of 5 lessons on the website, each one building off of concepts from the last.</w:t>
      </w:r>
    </w:p>
    <w:p w14:paraId="482E12FE" w14:textId="77777777" w:rsidR="00FB7E28" w:rsidRDefault="00B9260F">
      <w:pPr>
        <w:pStyle w:val="Heading2"/>
        <w:numPr>
          <w:ilvl w:val="1"/>
          <w:numId w:val="2"/>
        </w:numPr>
        <w:rPr>
          <w:rFonts w:ascii="Arial" w:hAnsi="Arial"/>
        </w:rPr>
      </w:pPr>
      <w:bookmarkStart w:id="9" w:name="_Toc439994668"/>
      <w:bookmarkStart w:id="10" w:name="_Toc226963028"/>
      <w:bookmarkEnd w:id="9"/>
      <w:r>
        <w:rPr>
          <w:rFonts w:ascii="Arial" w:hAnsi="Arial"/>
        </w:rPr>
        <w:t>Definitions, Acronyms and Abbreviations</w:t>
      </w:r>
      <w:bookmarkEnd w:id="10"/>
    </w:p>
    <w:p w14:paraId="6343AC74" w14:textId="0DBBB9CB" w:rsidR="0095260E" w:rsidRDefault="0095260E" w:rsidP="0095260E">
      <w:pPr>
        <w:pStyle w:val="template"/>
        <w:jc w:val="both"/>
        <w:rPr>
          <w:i w:val="0"/>
          <w:iCs w:val="0"/>
        </w:rPr>
      </w:pPr>
      <w:r>
        <w:rPr>
          <w:b/>
          <w:bCs/>
          <w:i w:val="0"/>
          <w:iCs w:val="0"/>
        </w:rPr>
        <w:t xml:space="preserve">Chai: </w:t>
      </w:r>
      <w:r>
        <w:rPr>
          <w:i w:val="0"/>
          <w:iCs w:val="0"/>
        </w:rPr>
        <w:t>JavaScript library used for making assertions in unit testing.</w:t>
      </w:r>
    </w:p>
    <w:p w14:paraId="75D3630E" w14:textId="54B92583" w:rsidR="00B50190" w:rsidRPr="00B50190" w:rsidRDefault="00B50190" w:rsidP="00B50190">
      <w:pPr>
        <w:pStyle w:val="template"/>
        <w:spacing w:line="240" w:lineRule="auto"/>
        <w:jc w:val="both"/>
        <w:rPr>
          <w:i w:val="0"/>
          <w:iCs w:val="0"/>
        </w:rPr>
      </w:pPr>
      <w:r>
        <w:rPr>
          <w:b/>
          <w:bCs/>
          <w:i w:val="0"/>
          <w:iCs w:val="0"/>
        </w:rPr>
        <w:t xml:space="preserve">FastComet: </w:t>
      </w:r>
      <w:r>
        <w:rPr>
          <w:i w:val="0"/>
          <w:iCs w:val="0"/>
        </w:rPr>
        <w:t xml:space="preserve">Commercial hosting service for the C-Teaching-Website. </w:t>
      </w:r>
    </w:p>
    <w:p w14:paraId="5BA77750" w14:textId="6727903C" w:rsidR="00004E10" w:rsidRPr="00004E10" w:rsidRDefault="00C90265" w:rsidP="0095260E">
      <w:pPr>
        <w:pStyle w:val="template"/>
        <w:jc w:val="both"/>
        <w:rPr>
          <w:i w:val="0"/>
          <w:iCs w:val="0"/>
        </w:rPr>
      </w:pPr>
      <w:r>
        <w:rPr>
          <w:b/>
          <w:bCs/>
          <w:i w:val="0"/>
          <w:iCs w:val="0"/>
        </w:rPr>
        <w:t>JavaScript</w:t>
      </w:r>
      <w:r w:rsidR="00004E10">
        <w:rPr>
          <w:b/>
          <w:bCs/>
          <w:i w:val="0"/>
          <w:iCs w:val="0"/>
        </w:rPr>
        <w:t xml:space="preserve">: </w:t>
      </w:r>
      <w:r w:rsidR="00004E10">
        <w:rPr>
          <w:i w:val="0"/>
          <w:iCs w:val="0"/>
        </w:rPr>
        <w:t>Programming language interpreted by web browsers. Used for the backend of the C-Teaching-Website.</w:t>
      </w:r>
    </w:p>
    <w:p w14:paraId="33A91CFD" w14:textId="257060F0" w:rsidR="0095260E" w:rsidRDefault="0095260E" w:rsidP="0095260E">
      <w:pPr>
        <w:pStyle w:val="template"/>
        <w:jc w:val="both"/>
        <w:rPr>
          <w:i w:val="0"/>
          <w:iCs w:val="0"/>
        </w:rPr>
      </w:pPr>
      <w:r>
        <w:rPr>
          <w:b/>
          <w:bCs/>
          <w:i w:val="0"/>
          <w:iCs w:val="0"/>
        </w:rPr>
        <w:t xml:space="preserve">Mocha: </w:t>
      </w:r>
      <w:r>
        <w:rPr>
          <w:i w:val="0"/>
          <w:iCs w:val="0"/>
        </w:rPr>
        <w:t>JavaScript library used for automated unit testing.</w:t>
      </w:r>
    </w:p>
    <w:p w14:paraId="5AF5B231" w14:textId="6A1A23A2" w:rsidR="0008247E" w:rsidRPr="0008247E" w:rsidRDefault="0008247E">
      <w:pPr>
        <w:pStyle w:val="template"/>
        <w:jc w:val="both"/>
        <w:rPr>
          <w:i w:val="0"/>
          <w:iCs w:val="0"/>
        </w:rPr>
      </w:pPr>
      <w:r>
        <w:rPr>
          <w:b/>
          <w:bCs/>
          <w:i w:val="0"/>
          <w:iCs w:val="0"/>
        </w:rPr>
        <w:t xml:space="preserve">NodeJS: </w:t>
      </w:r>
      <w:r w:rsidR="000F2F8C">
        <w:rPr>
          <w:i w:val="0"/>
          <w:iCs w:val="0"/>
        </w:rPr>
        <w:t xml:space="preserve">An asynchronous JavaScript runtime used to run the C-Teaching-Website. </w:t>
      </w:r>
    </w:p>
    <w:p w14:paraId="0C6570BD" w14:textId="5DE0FF16" w:rsidR="0008247E" w:rsidRDefault="0008247E">
      <w:pPr>
        <w:pStyle w:val="template"/>
        <w:jc w:val="both"/>
        <w:rPr>
          <w:i w:val="0"/>
          <w:iCs w:val="0"/>
        </w:rPr>
      </w:pPr>
      <w:r>
        <w:rPr>
          <w:b/>
          <w:bCs/>
          <w:i w:val="0"/>
          <w:iCs w:val="0"/>
        </w:rPr>
        <w:t xml:space="preserve">npm: </w:t>
      </w:r>
      <w:r>
        <w:rPr>
          <w:i w:val="0"/>
          <w:iCs w:val="0"/>
        </w:rPr>
        <w:t>Node package manager. Used for installing packages and dependencies for NodeJS projects. Automated tests in this project utilize the npm test command.</w:t>
      </w:r>
    </w:p>
    <w:p w14:paraId="103D7DC4" w14:textId="3DFF42DB" w:rsidR="00FB7E28" w:rsidRPr="005F1E08" w:rsidRDefault="00B50190" w:rsidP="005F1E08">
      <w:pPr>
        <w:pStyle w:val="template"/>
        <w:jc w:val="both"/>
        <w:rPr>
          <w:i w:val="0"/>
          <w:iCs w:val="0"/>
        </w:rPr>
      </w:pPr>
      <w:r w:rsidRPr="00B50190">
        <w:rPr>
          <w:b/>
          <w:bCs/>
          <w:i w:val="0"/>
          <w:iCs w:val="0"/>
        </w:rPr>
        <w:t xml:space="preserve">X86_64: </w:t>
      </w:r>
      <w:r>
        <w:rPr>
          <w:i w:val="0"/>
          <w:iCs w:val="0"/>
        </w:rPr>
        <w:t>Intel 64-bit architecture.</w:t>
      </w:r>
    </w:p>
    <w:p w14:paraId="220E8FD6" w14:textId="77777777" w:rsidR="00FB7E28" w:rsidRDefault="00B9260F">
      <w:pPr>
        <w:pStyle w:val="Heading2"/>
        <w:numPr>
          <w:ilvl w:val="1"/>
          <w:numId w:val="2"/>
        </w:numPr>
        <w:rPr>
          <w:rFonts w:ascii="Arial" w:hAnsi="Arial"/>
        </w:rPr>
      </w:pPr>
      <w:bookmarkStart w:id="11" w:name="_Toc4399946681"/>
      <w:bookmarkStart w:id="12" w:name="_Toc439994672"/>
      <w:bookmarkStart w:id="13" w:name="_Toc226963029"/>
      <w:bookmarkEnd w:id="11"/>
      <w:r>
        <w:rPr>
          <w:rFonts w:ascii="Arial" w:hAnsi="Arial"/>
        </w:rPr>
        <w:t>References</w:t>
      </w:r>
      <w:bookmarkEnd w:id="12"/>
      <w:r>
        <w:rPr>
          <w:rFonts w:ascii="Arial" w:hAnsi="Arial"/>
        </w:rPr>
        <w:t xml:space="preserve"> and Acknowledgments</w:t>
      </w:r>
      <w:bookmarkEnd w:id="13"/>
    </w:p>
    <w:p w14:paraId="55AC9803" w14:textId="04B4978A" w:rsidR="00FB7E28" w:rsidRPr="005F1E08" w:rsidRDefault="000E4A8C" w:rsidP="005F1E08">
      <w:pPr>
        <w:pStyle w:val="template"/>
        <w:ind w:left="720" w:hanging="720"/>
        <w:jc w:val="both"/>
        <w:rPr>
          <w:i w:val="0"/>
          <w:iCs w:val="0"/>
        </w:rPr>
      </w:pPr>
      <w:r w:rsidRPr="00A57526">
        <w:rPr>
          <w:i w:val="0"/>
          <w:iCs w:val="0"/>
        </w:rPr>
        <w:t>[</w:t>
      </w:r>
      <w:r>
        <w:rPr>
          <w:i w:val="0"/>
          <w:iCs w:val="0"/>
        </w:rPr>
        <w:t>1</w:t>
      </w:r>
      <w:r w:rsidRPr="00A57526">
        <w:rPr>
          <w:i w:val="0"/>
          <w:iCs w:val="0"/>
        </w:rPr>
        <w:t>]</w:t>
      </w:r>
      <w:r w:rsidRPr="00A57526">
        <w:rPr>
          <w:i w:val="0"/>
          <w:iCs w:val="0"/>
        </w:rPr>
        <w:tab/>
        <w:t>A. Outman, "How to Cite References: IEEE Documentation Style," IEEE-</w:t>
      </w:r>
      <w:proofErr w:type="spellStart"/>
      <w:r w:rsidRPr="00A57526">
        <w:rPr>
          <w:i w:val="0"/>
          <w:iCs w:val="0"/>
        </w:rPr>
        <w:t>DataPort</w:t>
      </w:r>
      <w:proofErr w:type="spellEnd"/>
      <w:r w:rsidRPr="00A57526">
        <w:rPr>
          <w:i w:val="0"/>
          <w:iCs w:val="0"/>
        </w:rPr>
        <w:t>, Help &amp; Support. [Online]. Available: https://ieee-dataport.org/help/how-cite-references-ieee-documentation-style. [Accessed: Nov. 6, 2020].</w:t>
      </w:r>
    </w:p>
    <w:p w14:paraId="59508AEC" w14:textId="77777777" w:rsidR="00FB7E28" w:rsidRDefault="00FB7E28">
      <w:pPr>
        <w:pStyle w:val="template"/>
        <w:jc w:val="both"/>
      </w:pPr>
    </w:p>
    <w:p w14:paraId="01EE65CA" w14:textId="77777777" w:rsidR="00FB7E28" w:rsidRDefault="00FB7E28">
      <w:pPr>
        <w:pStyle w:val="template"/>
        <w:jc w:val="both"/>
      </w:pPr>
    </w:p>
    <w:p w14:paraId="31C3B8FF" w14:textId="77777777" w:rsidR="00FB7E28" w:rsidRDefault="00FB7E28">
      <w:pPr>
        <w:pStyle w:val="template"/>
        <w:jc w:val="both"/>
      </w:pPr>
    </w:p>
    <w:p w14:paraId="3C9CD479" w14:textId="77777777" w:rsidR="00FB7E28" w:rsidRDefault="00FB7E28">
      <w:pPr>
        <w:pStyle w:val="template"/>
        <w:jc w:val="both"/>
      </w:pPr>
    </w:p>
    <w:p w14:paraId="678FFB86" w14:textId="77777777" w:rsidR="00FB7E28" w:rsidRDefault="00FB7E28">
      <w:pPr>
        <w:pStyle w:val="template"/>
        <w:jc w:val="both"/>
      </w:pPr>
    </w:p>
    <w:p w14:paraId="19B12E28" w14:textId="77777777" w:rsidR="00FB7E28" w:rsidRDefault="00FB7E28">
      <w:pPr>
        <w:pStyle w:val="template"/>
        <w:jc w:val="both"/>
      </w:pPr>
    </w:p>
    <w:p w14:paraId="3D446C47" w14:textId="77777777" w:rsidR="00FB7E28" w:rsidRDefault="00FB7E28">
      <w:pPr>
        <w:pStyle w:val="template"/>
        <w:jc w:val="both"/>
      </w:pPr>
    </w:p>
    <w:p w14:paraId="04FABF08" w14:textId="77777777" w:rsidR="00FB7E28" w:rsidRDefault="00FB7E28">
      <w:pPr>
        <w:pStyle w:val="template"/>
        <w:jc w:val="both"/>
      </w:pPr>
    </w:p>
    <w:p w14:paraId="227F4437" w14:textId="77777777" w:rsidR="00FB7E28" w:rsidRDefault="00FB7E28">
      <w:pPr>
        <w:pStyle w:val="template"/>
        <w:jc w:val="both"/>
      </w:pPr>
    </w:p>
    <w:p w14:paraId="0768AF33" w14:textId="77777777" w:rsidR="00FB7E28" w:rsidRDefault="00FB7E28">
      <w:pPr>
        <w:pStyle w:val="template"/>
        <w:jc w:val="both"/>
      </w:pPr>
    </w:p>
    <w:p w14:paraId="23FF6A58" w14:textId="77777777" w:rsidR="00FB7E28" w:rsidRDefault="00FB7E28">
      <w:pPr>
        <w:pStyle w:val="template"/>
        <w:jc w:val="both"/>
      </w:pPr>
    </w:p>
    <w:p w14:paraId="189F7C27"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14" w:name="_Toc226963030"/>
      <w:r>
        <w:rPr>
          <w:rFonts w:ascii="Arial" w:hAnsi="Arial"/>
          <w:color w:val="FFFFFF"/>
        </w:rPr>
        <w:lastRenderedPageBreak/>
        <w:t>Design</w:t>
      </w:r>
      <w:bookmarkEnd w:id="14"/>
    </w:p>
    <w:p w14:paraId="396A90E7" w14:textId="77777777" w:rsidR="00FB7E28" w:rsidRDefault="00B9260F">
      <w:pPr>
        <w:pStyle w:val="Heading2"/>
        <w:numPr>
          <w:ilvl w:val="1"/>
          <w:numId w:val="2"/>
        </w:numPr>
        <w:rPr>
          <w:rFonts w:ascii="Arial" w:hAnsi="Arial"/>
        </w:rPr>
      </w:pPr>
      <w:bookmarkStart w:id="15" w:name="_Toc226963031"/>
      <w:r>
        <w:rPr>
          <w:rFonts w:ascii="Arial" w:hAnsi="Arial"/>
        </w:rPr>
        <w:t>System Modeling</w:t>
      </w:r>
      <w:bookmarkEnd w:id="15"/>
    </w:p>
    <w:p w14:paraId="27C17CA9" w14:textId="3A46143B" w:rsidR="00621411" w:rsidRDefault="00B55F9D">
      <w:pPr>
        <w:spacing w:line="240" w:lineRule="auto"/>
        <w:rPr>
          <w:i/>
          <w:iCs/>
        </w:rPr>
      </w:pPr>
      <w:r>
        <w:rPr>
          <w:i/>
          <w:iCs/>
          <w:noProof/>
        </w:rPr>
        <w:drawing>
          <wp:inline distT="0" distB="0" distL="0" distR="0" wp14:anchorId="67847562" wp14:editId="6A2DFC2E">
            <wp:extent cx="3365500" cy="23368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65500" cy="2336800"/>
                    </a:xfrm>
                    <a:prstGeom prst="rect">
                      <a:avLst/>
                    </a:prstGeom>
                  </pic:spPr>
                </pic:pic>
              </a:graphicData>
            </a:graphic>
          </wp:inline>
        </w:drawing>
      </w:r>
    </w:p>
    <w:p w14:paraId="2D82FFEA" w14:textId="04948E40" w:rsidR="00B55F9D" w:rsidRPr="00764754" w:rsidRDefault="00B55F9D">
      <w:pPr>
        <w:spacing w:line="240" w:lineRule="auto"/>
        <w:rPr>
          <w:rFonts w:ascii="Arial" w:hAnsi="Arial" w:cs="Arial"/>
          <w:sz w:val="22"/>
          <w:szCs w:val="22"/>
        </w:rPr>
      </w:pPr>
      <w:r w:rsidRPr="00764754">
        <w:rPr>
          <w:rFonts w:ascii="Arial" w:hAnsi="Arial" w:cs="Arial"/>
          <w:sz w:val="22"/>
          <w:szCs w:val="22"/>
        </w:rPr>
        <w:t>Figure 1: Revised C-Teaching Website Class Diagram</w:t>
      </w:r>
    </w:p>
    <w:p w14:paraId="5221E0A6" w14:textId="78B4315E" w:rsidR="00B55F9D" w:rsidRPr="00764754" w:rsidRDefault="00B55F9D">
      <w:pPr>
        <w:spacing w:line="240" w:lineRule="auto"/>
        <w:rPr>
          <w:sz w:val="22"/>
          <w:szCs w:val="22"/>
        </w:rPr>
      </w:pPr>
    </w:p>
    <w:p w14:paraId="07A12371" w14:textId="66F63E07" w:rsidR="00621411" w:rsidRPr="003F1B27" w:rsidRDefault="00B55F9D" w:rsidP="003F1B27">
      <w:pPr>
        <w:spacing w:line="240" w:lineRule="auto"/>
        <w:rPr>
          <w:rFonts w:ascii="Arial" w:hAnsi="Arial" w:cs="Arial"/>
          <w:sz w:val="22"/>
          <w:szCs w:val="22"/>
        </w:rPr>
      </w:pPr>
      <w:r w:rsidRPr="00764754">
        <w:rPr>
          <w:rFonts w:ascii="Arial" w:hAnsi="Arial" w:cs="Arial"/>
          <w:sz w:val="22"/>
          <w:szCs w:val="22"/>
        </w:rPr>
        <w:t xml:space="preserve">Our class diagram was updated to feature new variables and methods created for each class. </w:t>
      </w:r>
      <w:r w:rsidR="00DB61D7" w:rsidRPr="00764754">
        <w:rPr>
          <w:rFonts w:ascii="Arial" w:hAnsi="Arial" w:cs="Arial"/>
          <w:sz w:val="22"/>
          <w:szCs w:val="22"/>
        </w:rPr>
        <w:t>Other than the class diagram, our implementation strictly follows the design document (milestone 2).</w:t>
      </w:r>
    </w:p>
    <w:p w14:paraId="4DF1C832" w14:textId="77777777" w:rsidR="00FB7E28" w:rsidRDefault="00B9260F">
      <w:pPr>
        <w:pStyle w:val="Heading2"/>
        <w:numPr>
          <w:ilvl w:val="1"/>
          <w:numId w:val="2"/>
        </w:numPr>
        <w:rPr>
          <w:rFonts w:ascii="Arial" w:hAnsi="Arial"/>
        </w:rPr>
      </w:pPr>
      <w:bookmarkStart w:id="16" w:name="_Toc226963033"/>
      <w:r>
        <w:rPr>
          <w:rFonts w:ascii="Arial" w:hAnsi="Arial"/>
        </w:rPr>
        <w:t>Interface Design</w:t>
      </w:r>
      <w:bookmarkEnd w:id="16"/>
    </w:p>
    <w:p w14:paraId="6EB940EB" w14:textId="77777777" w:rsidR="000140F7" w:rsidRDefault="000140F7">
      <w:pPr>
        <w:spacing w:line="240" w:lineRule="auto"/>
        <w:rPr>
          <w:i/>
          <w:iCs/>
        </w:rPr>
      </w:pPr>
      <w:r>
        <w:rPr>
          <w:i/>
          <w:iCs/>
          <w:noProof/>
        </w:rPr>
        <w:drawing>
          <wp:inline distT="0" distB="0" distL="0" distR="0" wp14:anchorId="3A8E8073" wp14:editId="1D93C69E">
            <wp:extent cx="6126480" cy="3465830"/>
            <wp:effectExtent l="0" t="0" r="0" b="127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3465830"/>
                    </a:xfrm>
                    <a:prstGeom prst="rect">
                      <a:avLst/>
                    </a:prstGeom>
                  </pic:spPr>
                </pic:pic>
              </a:graphicData>
            </a:graphic>
          </wp:inline>
        </w:drawing>
      </w:r>
    </w:p>
    <w:p w14:paraId="0F41EC71" w14:textId="31C56228" w:rsidR="000140F7" w:rsidRDefault="000140F7">
      <w:pPr>
        <w:spacing w:line="240" w:lineRule="auto"/>
      </w:pPr>
      <w:r>
        <w:t>Figure 2: Landing Page of Website for New Users</w:t>
      </w:r>
    </w:p>
    <w:p w14:paraId="1484D781" w14:textId="77777777" w:rsidR="000140F7" w:rsidRDefault="000140F7">
      <w:pPr>
        <w:spacing w:line="240" w:lineRule="auto"/>
        <w:rPr>
          <w:i/>
          <w:iCs/>
        </w:rPr>
      </w:pPr>
      <w:r>
        <w:rPr>
          <w:i/>
          <w:iCs/>
          <w:noProof/>
        </w:rPr>
        <w:lastRenderedPageBreak/>
        <w:drawing>
          <wp:inline distT="0" distB="0" distL="0" distR="0" wp14:anchorId="4176A20A" wp14:editId="22C0D8E9">
            <wp:extent cx="6126480" cy="3145155"/>
            <wp:effectExtent l="0" t="0" r="0" b="4445"/>
            <wp:docPr id="6" name="Picture 6"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3145155"/>
                    </a:xfrm>
                    <a:prstGeom prst="rect">
                      <a:avLst/>
                    </a:prstGeom>
                  </pic:spPr>
                </pic:pic>
              </a:graphicData>
            </a:graphic>
          </wp:inline>
        </w:drawing>
      </w:r>
    </w:p>
    <w:p w14:paraId="34609C0F" w14:textId="77777777" w:rsidR="000140F7" w:rsidRDefault="000140F7">
      <w:pPr>
        <w:spacing w:line="240" w:lineRule="auto"/>
      </w:pPr>
      <w:r>
        <w:t>Figure 3: Landing Page of Website for Returning Users</w:t>
      </w:r>
    </w:p>
    <w:p w14:paraId="04EBB293" w14:textId="67E3184A" w:rsidR="000140F7" w:rsidRDefault="000140F7">
      <w:pPr>
        <w:spacing w:line="240" w:lineRule="auto"/>
      </w:pPr>
    </w:p>
    <w:p w14:paraId="0E27C739" w14:textId="78EDE3E9" w:rsidR="000140F7" w:rsidRDefault="000140F7">
      <w:pPr>
        <w:spacing w:line="240" w:lineRule="auto"/>
      </w:pPr>
      <w:r>
        <w:rPr>
          <w:noProof/>
        </w:rPr>
        <w:drawing>
          <wp:inline distT="0" distB="0" distL="0" distR="0" wp14:anchorId="594D6332" wp14:editId="04A0BA62">
            <wp:extent cx="6126480" cy="279590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6480" cy="2795905"/>
                    </a:xfrm>
                    <a:prstGeom prst="rect">
                      <a:avLst/>
                    </a:prstGeom>
                  </pic:spPr>
                </pic:pic>
              </a:graphicData>
            </a:graphic>
          </wp:inline>
        </w:drawing>
      </w:r>
    </w:p>
    <w:p w14:paraId="162A7296" w14:textId="77777777" w:rsidR="000140F7" w:rsidRDefault="000140F7">
      <w:pPr>
        <w:spacing w:line="240" w:lineRule="auto"/>
      </w:pPr>
      <w:r>
        <w:t>Figure 4: About Page</w:t>
      </w:r>
    </w:p>
    <w:p w14:paraId="26E90445" w14:textId="77777777" w:rsidR="000140F7" w:rsidRDefault="000140F7">
      <w:pPr>
        <w:spacing w:line="240" w:lineRule="auto"/>
      </w:pPr>
    </w:p>
    <w:p w14:paraId="4CE37C0D" w14:textId="77777777" w:rsidR="000140F7" w:rsidRDefault="000140F7">
      <w:pPr>
        <w:spacing w:line="240" w:lineRule="auto"/>
        <w:rPr>
          <w:i/>
          <w:iCs/>
        </w:rPr>
      </w:pPr>
      <w:r>
        <w:rPr>
          <w:i/>
          <w:iCs/>
          <w:noProof/>
        </w:rPr>
        <w:lastRenderedPageBreak/>
        <w:drawing>
          <wp:inline distT="0" distB="0" distL="0" distR="0" wp14:anchorId="5E3CE17A" wp14:editId="4700EF78">
            <wp:extent cx="6126480" cy="427228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4272280"/>
                    </a:xfrm>
                    <a:prstGeom prst="rect">
                      <a:avLst/>
                    </a:prstGeom>
                  </pic:spPr>
                </pic:pic>
              </a:graphicData>
            </a:graphic>
          </wp:inline>
        </w:drawing>
      </w:r>
    </w:p>
    <w:p w14:paraId="10CC54A9" w14:textId="77777777" w:rsidR="000140F7" w:rsidRDefault="000140F7">
      <w:pPr>
        <w:spacing w:line="240" w:lineRule="auto"/>
      </w:pPr>
      <w:r>
        <w:t>Figure 5: Lessons Page</w:t>
      </w:r>
    </w:p>
    <w:p w14:paraId="5514CA82" w14:textId="77777777" w:rsidR="000140F7" w:rsidRDefault="000140F7">
      <w:pPr>
        <w:spacing w:line="240" w:lineRule="auto"/>
      </w:pPr>
    </w:p>
    <w:p w14:paraId="43545E51" w14:textId="77777777" w:rsidR="000140F7" w:rsidRDefault="000140F7">
      <w:pPr>
        <w:spacing w:line="240" w:lineRule="auto"/>
        <w:rPr>
          <w:i/>
          <w:iCs/>
        </w:rPr>
      </w:pPr>
      <w:r>
        <w:rPr>
          <w:i/>
          <w:iCs/>
          <w:noProof/>
        </w:rPr>
        <w:lastRenderedPageBreak/>
        <w:drawing>
          <wp:inline distT="0" distB="0" distL="0" distR="0" wp14:anchorId="6D4DE01E" wp14:editId="32F82A69">
            <wp:extent cx="6126480" cy="4288155"/>
            <wp:effectExtent l="0" t="0" r="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6480" cy="4288155"/>
                    </a:xfrm>
                    <a:prstGeom prst="rect">
                      <a:avLst/>
                    </a:prstGeom>
                  </pic:spPr>
                </pic:pic>
              </a:graphicData>
            </a:graphic>
          </wp:inline>
        </w:drawing>
      </w:r>
    </w:p>
    <w:p w14:paraId="0A6A9E9D" w14:textId="2A3543F7" w:rsidR="000140F7" w:rsidRDefault="000140F7">
      <w:pPr>
        <w:spacing w:line="240" w:lineRule="auto"/>
      </w:pPr>
      <w:r w:rsidRPr="000140F7">
        <w:t xml:space="preserve">Figure 6: </w:t>
      </w:r>
      <w:r>
        <w:t>Lesson Results Page (Compiled Correctly)</w:t>
      </w:r>
    </w:p>
    <w:p w14:paraId="587D1E04" w14:textId="77777777" w:rsidR="00CF0C06" w:rsidRDefault="00CF0C06">
      <w:pPr>
        <w:spacing w:line="240" w:lineRule="auto"/>
      </w:pPr>
    </w:p>
    <w:p w14:paraId="50E20DDD" w14:textId="77777777" w:rsidR="00CF0C06" w:rsidRDefault="00CF0C06" w:rsidP="00CF0C06">
      <w:pPr>
        <w:spacing w:line="240" w:lineRule="auto"/>
      </w:pPr>
      <w:r>
        <w:rPr>
          <w:noProof/>
        </w:rPr>
        <w:drawing>
          <wp:inline distT="0" distB="0" distL="0" distR="0" wp14:anchorId="1B0F1071" wp14:editId="2BF67D65">
            <wp:extent cx="6126480" cy="1586230"/>
            <wp:effectExtent l="0" t="0" r="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480" cy="1586230"/>
                    </a:xfrm>
                    <a:prstGeom prst="rect">
                      <a:avLst/>
                    </a:prstGeom>
                  </pic:spPr>
                </pic:pic>
              </a:graphicData>
            </a:graphic>
          </wp:inline>
        </w:drawing>
      </w:r>
    </w:p>
    <w:p w14:paraId="0B3AB5A0" w14:textId="2A161C6B" w:rsidR="00CF0C06" w:rsidRDefault="00CF0C06" w:rsidP="00CF0C06">
      <w:pPr>
        <w:spacing w:line="240" w:lineRule="auto"/>
      </w:pPr>
      <w:r>
        <w:t xml:space="preserve">Figure </w:t>
      </w:r>
      <w:r>
        <w:t>7</w:t>
      </w:r>
      <w:r>
        <w:t>: Completion Page</w:t>
      </w:r>
    </w:p>
    <w:p w14:paraId="297A86FB" w14:textId="36A0A368" w:rsidR="00CF0C06" w:rsidRDefault="00CF0C06">
      <w:pPr>
        <w:spacing w:line="240" w:lineRule="auto"/>
      </w:pPr>
      <w:r>
        <w:br w:type="page"/>
      </w:r>
    </w:p>
    <w:p w14:paraId="1E55B25C" w14:textId="2D245C4A" w:rsidR="000140F7" w:rsidRDefault="000140F7">
      <w:pPr>
        <w:spacing w:line="240" w:lineRule="auto"/>
      </w:pPr>
      <w:r>
        <w:rPr>
          <w:noProof/>
        </w:rPr>
        <w:lastRenderedPageBreak/>
        <w:drawing>
          <wp:inline distT="0" distB="0" distL="0" distR="0" wp14:anchorId="2B08661F" wp14:editId="7481A859">
            <wp:extent cx="6126480" cy="4387850"/>
            <wp:effectExtent l="0" t="0" r="0" b="63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480" cy="4387850"/>
                    </a:xfrm>
                    <a:prstGeom prst="rect">
                      <a:avLst/>
                    </a:prstGeom>
                  </pic:spPr>
                </pic:pic>
              </a:graphicData>
            </a:graphic>
          </wp:inline>
        </w:drawing>
      </w:r>
    </w:p>
    <w:p w14:paraId="79DFE573" w14:textId="2074A9BE" w:rsidR="00A2719F" w:rsidRDefault="000140F7">
      <w:pPr>
        <w:spacing w:line="240" w:lineRule="auto"/>
      </w:pPr>
      <w:r>
        <w:t xml:space="preserve">Figure </w:t>
      </w:r>
      <w:r w:rsidR="00CF0C06">
        <w:t>8</w:t>
      </w:r>
      <w:r>
        <w:t>: Lessons Results Page (</w:t>
      </w:r>
      <w:r w:rsidR="00A2719F">
        <w:t>Did Not Compile Correctly)</w:t>
      </w:r>
    </w:p>
    <w:p w14:paraId="66F54365" w14:textId="356BD9BD" w:rsidR="000140F7" w:rsidRDefault="000140F7">
      <w:pPr>
        <w:spacing w:line="240" w:lineRule="auto"/>
      </w:pPr>
      <w:r>
        <w:t xml:space="preserve"> </w:t>
      </w:r>
      <w:r w:rsidR="00A2719F">
        <w:rPr>
          <w:noProof/>
        </w:rPr>
        <w:drawing>
          <wp:inline distT="0" distB="0" distL="0" distR="0" wp14:anchorId="26818DA8" wp14:editId="59CD5612">
            <wp:extent cx="6126480" cy="270764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2707640"/>
                    </a:xfrm>
                    <a:prstGeom prst="rect">
                      <a:avLst/>
                    </a:prstGeom>
                  </pic:spPr>
                </pic:pic>
              </a:graphicData>
            </a:graphic>
          </wp:inline>
        </w:drawing>
      </w:r>
    </w:p>
    <w:p w14:paraId="058D0267" w14:textId="7B37DC15" w:rsidR="00A2719F" w:rsidRDefault="00A2719F">
      <w:pPr>
        <w:spacing w:line="240" w:lineRule="auto"/>
      </w:pPr>
      <w:r>
        <w:t xml:space="preserve">Figure </w:t>
      </w:r>
      <w:r w:rsidR="00CF0C06">
        <w:t>9</w:t>
      </w:r>
      <w:r>
        <w:t>: User Progress Page</w:t>
      </w:r>
    </w:p>
    <w:p w14:paraId="1459425C" w14:textId="3F537806" w:rsidR="00A2719F" w:rsidRDefault="00A2719F">
      <w:pPr>
        <w:spacing w:line="240" w:lineRule="auto"/>
      </w:pPr>
    </w:p>
    <w:p w14:paraId="22BC681E"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17" w:name="_Toc226963034"/>
      <w:r>
        <w:rPr>
          <w:rFonts w:ascii="Arial" w:hAnsi="Arial"/>
          <w:color w:val="FFFFFF"/>
        </w:rPr>
        <w:lastRenderedPageBreak/>
        <w:t>Implementation</w:t>
      </w:r>
      <w:bookmarkEnd w:id="17"/>
    </w:p>
    <w:p w14:paraId="30F3132D" w14:textId="77777777" w:rsidR="00FB7E28" w:rsidRDefault="00B9260F">
      <w:pPr>
        <w:pStyle w:val="Heading2"/>
        <w:numPr>
          <w:ilvl w:val="1"/>
          <w:numId w:val="2"/>
        </w:numPr>
        <w:rPr>
          <w:rFonts w:ascii="Arial" w:hAnsi="Arial"/>
        </w:rPr>
      </w:pPr>
      <w:bookmarkStart w:id="18" w:name="_Toc226963035"/>
      <w:r>
        <w:rPr>
          <w:rFonts w:ascii="Arial" w:hAnsi="Arial"/>
        </w:rPr>
        <w:t>Development Environment</w:t>
      </w:r>
      <w:bookmarkEnd w:id="18"/>
    </w:p>
    <w:p w14:paraId="546B559A" w14:textId="42C848C5" w:rsidR="004A5840" w:rsidRDefault="004A5840" w:rsidP="004A5840">
      <w:pPr>
        <w:pStyle w:val="template"/>
        <w:jc w:val="both"/>
        <w:rPr>
          <w:b/>
          <w:bCs/>
          <w:i w:val="0"/>
          <w:iCs w:val="0"/>
        </w:rPr>
      </w:pPr>
      <w:r>
        <w:rPr>
          <w:b/>
          <w:bCs/>
          <w:i w:val="0"/>
          <w:iCs w:val="0"/>
        </w:rPr>
        <w:t>IDEs Used:</w:t>
      </w:r>
    </w:p>
    <w:p w14:paraId="1411128E" w14:textId="22C07BEF" w:rsidR="004A5840" w:rsidRDefault="004A5840" w:rsidP="004A5840">
      <w:pPr>
        <w:pStyle w:val="template"/>
        <w:numPr>
          <w:ilvl w:val="0"/>
          <w:numId w:val="4"/>
        </w:numPr>
        <w:jc w:val="both"/>
        <w:rPr>
          <w:i w:val="0"/>
          <w:iCs w:val="0"/>
        </w:rPr>
      </w:pPr>
      <w:r>
        <w:rPr>
          <w:i w:val="0"/>
          <w:iCs w:val="0"/>
        </w:rPr>
        <w:t>IntelliJ Ultimate Edition</w:t>
      </w:r>
    </w:p>
    <w:p w14:paraId="4D5F4B80" w14:textId="77777777" w:rsidR="004A5840" w:rsidRDefault="004A5840" w:rsidP="004A5840">
      <w:pPr>
        <w:pStyle w:val="template"/>
        <w:jc w:val="both"/>
        <w:rPr>
          <w:i w:val="0"/>
          <w:iCs w:val="0"/>
        </w:rPr>
      </w:pPr>
    </w:p>
    <w:p w14:paraId="707C6652" w14:textId="4BFA7C1C" w:rsidR="004A5840" w:rsidRDefault="004A5840" w:rsidP="004A5840">
      <w:pPr>
        <w:pStyle w:val="template"/>
        <w:jc w:val="both"/>
        <w:rPr>
          <w:b/>
          <w:bCs/>
          <w:i w:val="0"/>
          <w:iCs w:val="0"/>
        </w:rPr>
      </w:pPr>
      <w:r>
        <w:rPr>
          <w:b/>
          <w:bCs/>
          <w:i w:val="0"/>
          <w:iCs w:val="0"/>
        </w:rPr>
        <w:t>Text Editors User:</w:t>
      </w:r>
    </w:p>
    <w:p w14:paraId="637827E5" w14:textId="123F611C" w:rsidR="004A5840" w:rsidRDefault="004A5840" w:rsidP="004A5840">
      <w:pPr>
        <w:pStyle w:val="template"/>
        <w:numPr>
          <w:ilvl w:val="0"/>
          <w:numId w:val="4"/>
        </w:numPr>
        <w:jc w:val="both"/>
        <w:rPr>
          <w:i w:val="0"/>
          <w:iCs w:val="0"/>
        </w:rPr>
      </w:pPr>
      <w:r>
        <w:rPr>
          <w:i w:val="0"/>
          <w:iCs w:val="0"/>
        </w:rPr>
        <w:t>Atom</w:t>
      </w:r>
    </w:p>
    <w:p w14:paraId="247D31EF" w14:textId="5A4C6483" w:rsidR="004A5840" w:rsidRDefault="004A5840" w:rsidP="004A5840">
      <w:pPr>
        <w:pStyle w:val="template"/>
        <w:numPr>
          <w:ilvl w:val="0"/>
          <w:numId w:val="4"/>
        </w:numPr>
        <w:jc w:val="both"/>
        <w:rPr>
          <w:i w:val="0"/>
          <w:iCs w:val="0"/>
        </w:rPr>
      </w:pPr>
      <w:r>
        <w:rPr>
          <w:i w:val="0"/>
          <w:iCs w:val="0"/>
        </w:rPr>
        <w:t>Sublime Text</w:t>
      </w:r>
    </w:p>
    <w:p w14:paraId="3FB8E6BB" w14:textId="7FC41A05" w:rsidR="00B2246F" w:rsidRDefault="00B2246F" w:rsidP="004A5840">
      <w:pPr>
        <w:pStyle w:val="template"/>
        <w:numPr>
          <w:ilvl w:val="0"/>
          <w:numId w:val="4"/>
        </w:numPr>
        <w:jc w:val="both"/>
        <w:rPr>
          <w:i w:val="0"/>
          <w:iCs w:val="0"/>
        </w:rPr>
      </w:pPr>
      <w:r>
        <w:rPr>
          <w:i w:val="0"/>
          <w:iCs w:val="0"/>
        </w:rPr>
        <w:t>Vim</w:t>
      </w:r>
    </w:p>
    <w:p w14:paraId="21273684" w14:textId="32A5D0A9" w:rsidR="00B2246F" w:rsidRDefault="00B2246F" w:rsidP="004A5840">
      <w:pPr>
        <w:pStyle w:val="template"/>
        <w:numPr>
          <w:ilvl w:val="0"/>
          <w:numId w:val="4"/>
        </w:numPr>
        <w:jc w:val="both"/>
        <w:rPr>
          <w:i w:val="0"/>
          <w:iCs w:val="0"/>
        </w:rPr>
      </w:pPr>
      <w:r>
        <w:rPr>
          <w:i w:val="0"/>
          <w:iCs w:val="0"/>
        </w:rPr>
        <w:t>Nano</w:t>
      </w:r>
    </w:p>
    <w:p w14:paraId="1E42BCC9" w14:textId="7C744F9C" w:rsidR="00CC0D4B" w:rsidRDefault="00CC0D4B" w:rsidP="004A5840">
      <w:pPr>
        <w:pStyle w:val="template"/>
        <w:numPr>
          <w:ilvl w:val="0"/>
          <w:numId w:val="4"/>
        </w:numPr>
        <w:jc w:val="both"/>
        <w:rPr>
          <w:i w:val="0"/>
          <w:iCs w:val="0"/>
        </w:rPr>
      </w:pPr>
      <w:proofErr w:type="spellStart"/>
      <w:r>
        <w:rPr>
          <w:i w:val="0"/>
          <w:iCs w:val="0"/>
        </w:rPr>
        <w:t>VSCode</w:t>
      </w:r>
      <w:proofErr w:type="spellEnd"/>
    </w:p>
    <w:p w14:paraId="48BE4804" w14:textId="77777777" w:rsidR="004A5840" w:rsidRDefault="004A5840" w:rsidP="004A5840">
      <w:pPr>
        <w:pStyle w:val="template"/>
        <w:jc w:val="both"/>
        <w:rPr>
          <w:i w:val="0"/>
          <w:iCs w:val="0"/>
        </w:rPr>
      </w:pPr>
    </w:p>
    <w:p w14:paraId="7871DA76" w14:textId="0834D2FE" w:rsidR="004A5840" w:rsidRDefault="004A5840" w:rsidP="004A5840">
      <w:pPr>
        <w:pStyle w:val="template"/>
        <w:jc w:val="both"/>
        <w:rPr>
          <w:b/>
          <w:bCs/>
          <w:i w:val="0"/>
          <w:iCs w:val="0"/>
        </w:rPr>
      </w:pPr>
      <w:r>
        <w:rPr>
          <w:b/>
          <w:bCs/>
          <w:i w:val="0"/>
          <w:iCs w:val="0"/>
        </w:rPr>
        <w:t>Git Software:</w:t>
      </w:r>
    </w:p>
    <w:p w14:paraId="39E677AB" w14:textId="6D8F1132" w:rsidR="004A5840" w:rsidRDefault="004A5840" w:rsidP="004A5840">
      <w:pPr>
        <w:pStyle w:val="template"/>
        <w:numPr>
          <w:ilvl w:val="0"/>
          <w:numId w:val="4"/>
        </w:numPr>
        <w:jc w:val="both"/>
        <w:rPr>
          <w:i w:val="0"/>
          <w:iCs w:val="0"/>
        </w:rPr>
      </w:pPr>
      <w:r>
        <w:rPr>
          <w:i w:val="0"/>
          <w:iCs w:val="0"/>
        </w:rPr>
        <w:t>Sublime Merge</w:t>
      </w:r>
    </w:p>
    <w:p w14:paraId="711094BE" w14:textId="7812D11E" w:rsidR="004A5840" w:rsidRDefault="004A5840" w:rsidP="004A5840">
      <w:pPr>
        <w:pStyle w:val="template"/>
        <w:numPr>
          <w:ilvl w:val="0"/>
          <w:numId w:val="4"/>
        </w:numPr>
        <w:jc w:val="both"/>
        <w:rPr>
          <w:i w:val="0"/>
          <w:iCs w:val="0"/>
        </w:rPr>
      </w:pPr>
      <w:r>
        <w:rPr>
          <w:i w:val="0"/>
          <w:iCs w:val="0"/>
        </w:rPr>
        <w:t>Git</w:t>
      </w:r>
    </w:p>
    <w:p w14:paraId="04ED55A0" w14:textId="6C091773" w:rsidR="004A5840" w:rsidRDefault="004A5840" w:rsidP="004A5840">
      <w:pPr>
        <w:pStyle w:val="template"/>
        <w:numPr>
          <w:ilvl w:val="0"/>
          <w:numId w:val="4"/>
        </w:numPr>
        <w:jc w:val="both"/>
        <w:rPr>
          <w:i w:val="0"/>
          <w:iCs w:val="0"/>
        </w:rPr>
      </w:pPr>
      <w:r>
        <w:rPr>
          <w:i w:val="0"/>
          <w:iCs w:val="0"/>
        </w:rPr>
        <w:t>GitHub</w:t>
      </w:r>
    </w:p>
    <w:p w14:paraId="33D58E4A" w14:textId="6AAE437C" w:rsidR="004A5840" w:rsidRDefault="004A5840" w:rsidP="004A5840">
      <w:pPr>
        <w:pStyle w:val="template"/>
        <w:jc w:val="both"/>
        <w:rPr>
          <w:i w:val="0"/>
          <w:iCs w:val="0"/>
        </w:rPr>
      </w:pPr>
    </w:p>
    <w:p w14:paraId="3A5FC909" w14:textId="55632613" w:rsidR="00B2246F" w:rsidRDefault="00B2246F" w:rsidP="004A5840">
      <w:pPr>
        <w:pStyle w:val="template"/>
        <w:jc w:val="both"/>
        <w:rPr>
          <w:b/>
          <w:bCs/>
          <w:i w:val="0"/>
          <w:iCs w:val="0"/>
        </w:rPr>
      </w:pPr>
      <w:r>
        <w:rPr>
          <w:b/>
          <w:bCs/>
          <w:i w:val="0"/>
          <w:iCs w:val="0"/>
        </w:rPr>
        <w:t>Linting Software:</w:t>
      </w:r>
    </w:p>
    <w:p w14:paraId="6D0319EE" w14:textId="77777777" w:rsidR="00B2246F" w:rsidRDefault="00B2246F" w:rsidP="00B2246F">
      <w:pPr>
        <w:pStyle w:val="template"/>
        <w:numPr>
          <w:ilvl w:val="0"/>
          <w:numId w:val="4"/>
        </w:numPr>
        <w:jc w:val="both"/>
        <w:rPr>
          <w:i w:val="0"/>
          <w:iCs w:val="0"/>
        </w:rPr>
      </w:pPr>
      <w:proofErr w:type="spellStart"/>
      <w:r>
        <w:rPr>
          <w:i w:val="0"/>
          <w:iCs w:val="0"/>
        </w:rPr>
        <w:t>ESLint</w:t>
      </w:r>
      <w:proofErr w:type="spellEnd"/>
    </w:p>
    <w:p w14:paraId="38450482" w14:textId="77777777" w:rsidR="00B2246F" w:rsidRDefault="00B2246F" w:rsidP="00B2246F">
      <w:pPr>
        <w:pStyle w:val="template"/>
        <w:jc w:val="both"/>
        <w:rPr>
          <w:i w:val="0"/>
          <w:iCs w:val="0"/>
        </w:rPr>
      </w:pPr>
    </w:p>
    <w:p w14:paraId="789C6071" w14:textId="77777777" w:rsidR="00B2246F" w:rsidRDefault="00B2246F" w:rsidP="00B2246F">
      <w:pPr>
        <w:pStyle w:val="template"/>
        <w:jc w:val="both"/>
        <w:rPr>
          <w:b/>
          <w:bCs/>
          <w:i w:val="0"/>
          <w:iCs w:val="0"/>
        </w:rPr>
      </w:pPr>
      <w:r>
        <w:rPr>
          <w:b/>
          <w:bCs/>
          <w:i w:val="0"/>
          <w:iCs w:val="0"/>
        </w:rPr>
        <w:t>Testing Software:</w:t>
      </w:r>
    </w:p>
    <w:p w14:paraId="0F578DF9" w14:textId="77777777" w:rsidR="00B2246F" w:rsidRDefault="00B2246F" w:rsidP="00B2246F">
      <w:pPr>
        <w:pStyle w:val="template"/>
        <w:numPr>
          <w:ilvl w:val="0"/>
          <w:numId w:val="4"/>
        </w:numPr>
        <w:jc w:val="both"/>
        <w:rPr>
          <w:i w:val="0"/>
          <w:iCs w:val="0"/>
        </w:rPr>
      </w:pPr>
      <w:r>
        <w:rPr>
          <w:i w:val="0"/>
          <w:iCs w:val="0"/>
        </w:rPr>
        <w:t>Mocha</w:t>
      </w:r>
    </w:p>
    <w:p w14:paraId="1203A580" w14:textId="77777777" w:rsidR="00B2246F" w:rsidRDefault="00B2246F" w:rsidP="00B2246F">
      <w:pPr>
        <w:pStyle w:val="template"/>
        <w:numPr>
          <w:ilvl w:val="0"/>
          <w:numId w:val="4"/>
        </w:numPr>
        <w:jc w:val="both"/>
        <w:rPr>
          <w:i w:val="0"/>
          <w:iCs w:val="0"/>
        </w:rPr>
      </w:pPr>
      <w:r>
        <w:rPr>
          <w:i w:val="0"/>
          <w:iCs w:val="0"/>
        </w:rPr>
        <w:t>Chai</w:t>
      </w:r>
    </w:p>
    <w:p w14:paraId="25868834" w14:textId="77777777" w:rsidR="00B2246F" w:rsidRDefault="00B2246F" w:rsidP="00B2246F">
      <w:pPr>
        <w:pStyle w:val="template"/>
        <w:jc w:val="both"/>
        <w:rPr>
          <w:i w:val="0"/>
          <w:iCs w:val="0"/>
        </w:rPr>
      </w:pPr>
    </w:p>
    <w:p w14:paraId="4489AE06" w14:textId="77777777" w:rsidR="00B2246F" w:rsidRDefault="00B2246F" w:rsidP="00B2246F">
      <w:pPr>
        <w:pStyle w:val="template"/>
        <w:jc w:val="both"/>
        <w:rPr>
          <w:b/>
          <w:bCs/>
          <w:i w:val="0"/>
          <w:iCs w:val="0"/>
        </w:rPr>
      </w:pPr>
      <w:r>
        <w:rPr>
          <w:b/>
          <w:bCs/>
          <w:i w:val="0"/>
          <w:iCs w:val="0"/>
        </w:rPr>
        <w:t>Programming Languages:</w:t>
      </w:r>
    </w:p>
    <w:p w14:paraId="57B89D23" w14:textId="1F08A7A0" w:rsidR="00B2246F" w:rsidRDefault="00B2246F" w:rsidP="00B2246F">
      <w:pPr>
        <w:pStyle w:val="template"/>
        <w:numPr>
          <w:ilvl w:val="0"/>
          <w:numId w:val="4"/>
        </w:numPr>
        <w:jc w:val="both"/>
        <w:rPr>
          <w:i w:val="0"/>
          <w:iCs w:val="0"/>
        </w:rPr>
      </w:pPr>
      <w:r>
        <w:rPr>
          <w:i w:val="0"/>
          <w:iCs w:val="0"/>
        </w:rPr>
        <w:t>JavaScript</w:t>
      </w:r>
    </w:p>
    <w:p w14:paraId="2A135DFF" w14:textId="482297EA" w:rsidR="00B2246F" w:rsidRDefault="00B2246F" w:rsidP="00B2246F">
      <w:pPr>
        <w:pStyle w:val="template"/>
        <w:numPr>
          <w:ilvl w:val="0"/>
          <w:numId w:val="4"/>
        </w:numPr>
        <w:jc w:val="both"/>
        <w:rPr>
          <w:i w:val="0"/>
          <w:iCs w:val="0"/>
        </w:rPr>
      </w:pPr>
      <w:r>
        <w:rPr>
          <w:i w:val="0"/>
          <w:iCs w:val="0"/>
        </w:rPr>
        <w:t>C</w:t>
      </w:r>
    </w:p>
    <w:p w14:paraId="27305184" w14:textId="685A63BC" w:rsidR="00B2246F" w:rsidRDefault="00B2246F" w:rsidP="00B2246F">
      <w:pPr>
        <w:pStyle w:val="template"/>
        <w:numPr>
          <w:ilvl w:val="0"/>
          <w:numId w:val="4"/>
        </w:numPr>
        <w:jc w:val="both"/>
        <w:rPr>
          <w:i w:val="0"/>
          <w:iCs w:val="0"/>
        </w:rPr>
      </w:pPr>
      <w:r>
        <w:rPr>
          <w:i w:val="0"/>
          <w:iCs w:val="0"/>
        </w:rPr>
        <w:t>HTML</w:t>
      </w:r>
    </w:p>
    <w:p w14:paraId="34BF7B1E" w14:textId="7004FA58" w:rsidR="00B2246F" w:rsidRDefault="00B2246F" w:rsidP="00B2246F">
      <w:pPr>
        <w:pStyle w:val="template"/>
        <w:numPr>
          <w:ilvl w:val="0"/>
          <w:numId w:val="4"/>
        </w:numPr>
        <w:jc w:val="both"/>
        <w:rPr>
          <w:i w:val="0"/>
          <w:iCs w:val="0"/>
        </w:rPr>
      </w:pPr>
      <w:r>
        <w:rPr>
          <w:i w:val="0"/>
          <w:iCs w:val="0"/>
        </w:rPr>
        <w:t>CSS</w:t>
      </w:r>
    </w:p>
    <w:p w14:paraId="0A050386" w14:textId="7D64E166" w:rsidR="00B2246F" w:rsidRDefault="00B2246F" w:rsidP="00B2246F">
      <w:pPr>
        <w:pStyle w:val="template"/>
        <w:jc w:val="both"/>
        <w:rPr>
          <w:i w:val="0"/>
          <w:iCs w:val="0"/>
        </w:rPr>
      </w:pPr>
    </w:p>
    <w:p w14:paraId="22280F53" w14:textId="6E258748" w:rsidR="00B2246F" w:rsidRDefault="00B2246F" w:rsidP="00B2246F">
      <w:pPr>
        <w:pStyle w:val="template"/>
        <w:jc w:val="both"/>
        <w:rPr>
          <w:b/>
          <w:bCs/>
          <w:i w:val="0"/>
          <w:iCs w:val="0"/>
        </w:rPr>
      </w:pPr>
      <w:proofErr w:type="spellStart"/>
      <w:r>
        <w:rPr>
          <w:b/>
          <w:bCs/>
          <w:i w:val="0"/>
          <w:iCs w:val="0"/>
        </w:rPr>
        <w:t>Misc</w:t>
      </w:r>
      <w:proofErr w:type="spellEnd"/>
      <w:r>
        <w:rPr>
          <w:b/>
          <w:bCs/>
          <w:i w:val="0"/>
          <w:iCs w:val="0"/>
        </w:rPr>
        <w:t>:</w:t>
      </w:r>
    </w:p>
    <w:p w14:paraId="2DA3FC2F" w14:textId="646BAE1A" w:rsidR="00B2246F" w:rsidRDefault="00B2246F" w:rsidP="00B2246F">
      <w:pPr>
        <w:pStyle w:val="template"/>
        <w:numPr>
          <w:ilvl w:val="0"/>
          <w:numId w:val="4"/>
        </w:numPr>
        <w:jc w:val="both"/>
        <w:rPr>
          <w:i w:val="0"/>
          <w:iCs w:val="0"/>
        </w:rPr>
      </w:pPr>
      <w:proofErr w:type="spellStart"/>
      <w:r>
        <w:rPr>
          <w:i w:val="0"/>
          <w:iCs w:val="0"/>
        </w:rPr>
        <w:t>Makefile</w:t>
      </w:r>
      <w:proofErr w:type="spellEnd"/>
    </w:p>
    <w:p w14:paraId="3F52D297" w14:textId="192F2810" w:rsidR="00FB7E28" w:rsidRPr="004F6920" w:rsidRDefault="00B2246F" w:rsidP="004F6920">
      <w:pPr>
        <w:pStyle w:val="template"/>
        <w:numPr>
          <w:ilvl w:val="0"/>
          <w:numId w:val="4"/>
        </w:numPr>
        <w:jc w:val="both"/>
        <w:rPr>
          <w:i w:val="0"/>
          <w:iCs w:val="0"/>
        </w:rPr>
      </w:pPr>
      <w:r>
        <w:rPr>
          <w:i w:val="0"/>
          <w:iCs w:val="0"/>
        </w:rPr>
        <w:t>cs320-code-style.xml</w:t>
      </w:r>
    </w:p>
    <w:p w14:paraId="6765CE35" w14:textId="77777777" w:rsidR="00FB7E28" w:rsidRDefault="00B9260F">
      <w:pPr>
        <w:pStyle w:val="Heading2"/>
        <w:numPr>
          <w:ilvl w:val="1"/>
          <w:numId w:val="2"/>
        </w:numPr>
        <w:rPr>
          <w:rFonts w:ascii="Arial" w:hAnsi="Arial"/>
        </w:rPr>
      </w:pPr>
      <w:bookmarkStart w:id="19" w:name="_Toc226963036"/>
      <w:r>
        <w:rPr>
          <w:rFonts w:ascii="Arial" w:hAnsi="Arial"/>
        </w:rPr>
        <w:t>Task Distribution</w:t>
      </w:r>
      <w:bookmarkEnd w:id="19"/>
    </w:p>
    <w:p w14:paraId="18B2671E" w14:textId="05A2518B" w:rsidR="009C0251" w:rsidRDefault="009C0251">
      <w:pPr>
        <w:pStyle w:val="NormalWeb"/>
        <w:spacing w:beforeAutospacing="0" w:afterAutospacing="0"/>
        <w:rPr>
          <w:rFonts w:ascii="Arial" w:hAnsi="Arial" w:cs="Arial"/>
          <w:iCs/>
          <w:sz w:val="22"/>
          <w:szCs w:val="22"/>
        </w:rPr>
      </w:pPr>
      <w:r w:rsidRPr="009C0251">
        <w:rPr>
          <w:rFonts w:ascii="Arial" w:hAnsi="Arial" w:cs="Arial"/>
          <w:iCs/>
          <w:sz w:val="22"/>
          <w:szCs w:val="22"/>
        </w:rPr>
        <w:t xml:space="preserve">Tasks for this project </w:t>
      </w:r>
      <w:r>
        <w:rPr>
          <w:rFonts w:ascii="Arial" w:hAnsi="Arial" w:cs="Arial"/>
          <w:iCs/>
          <w:sz w:val="22"/>
          <w:szCs w:val="22"/>
        </w:rPr>
        <w:t>were assigned during scrum meetings, where group members were assigned to finish a set of tasks in a given time period. Each week the backlog of tasks for group members to complete would grow depending on how the development of the project changed over time. In total, each group member completed each of these tasks:</w:t>
      </w:r>
    </w:p>
    <w:p w14:paraId="3F1EED68" w14:textId="20867331" w:rsidR="009C0251" w:rsidRDefault="009C0251">
      <w:pPr>
        <w:pStyle w:val="NormalWeb"/>
        <w:spacing w:beforeAutospacing="0" w:afterAutospacing="0"/>
        <w:rPr>
          <w:rFonts w:ascii="Arial" w:hAnsi="Arial" w:cs="Arial"/>
          <w:iCs/>
          <w:sz w:val="22"/>
          <w:szCs w:val="22"/>
        </w:rPr>
      </w:pPr>
    </w:p>
    <w:p w14:paraId="60FDF26B" w14:textId="3E4E6061" w:rsidR="009C0251" w:rsidRDefault="009C0251">
      <w:pPr>
        <w:pStyle w:val="NormalWeb"/>
        <w:spacing w:beforeAutospacing="0" w:afterAutospacing="0"/>
        <w:rPr>
          <w:rFonts w:ascii="Arial" w:hAnsi="Arial" w:cs="Arial"/>
          <w:b/>
          <w:bCs/>
          <w:iCs/>
          <w:sz w:val="22"/>
          <w:szCs w:val="22"/>
        </w:rPr>
      </w:pPr>
      <w:r>
        <w:rPr>
          <w:rFonts w:ascii="Arial" w:hAnsi="Arial" w:cs="Arial"/>
          <w:b/>
          <w:bCs/>
          <w:iCs/>
          <w:sz w:val="22"/>
          <w:szCs w:val="22"/>
        </w:rPr>
        <w:t>Christian Galvez:</w:t>
      </w:r>
    </w:p>
    <w:p w14:paraId="5380203F" w14:textId="42C697BF" w:rsidR="009C0251" w:rsidRPr="009C0251" w:rsidRDefault="009C0251" w:rsidP="009C0251">
      <w:pPr>
        <w:pStyle w:val="ListParagraph"/>
        <w:numPr>
          <w:ilvl w:val="0"/>
          <w:numId w:val="4"/>
        </w:numPr>
        <w:autoSpaceDE w:val="0"/>
        <w:autoSpaceDN w:val="0"/>
        <w:adjustRightInd w:val="0"/>
        <w:spacing w:line="240" w:lineRule="auto"/>
        <w:rPr>
          <w:rFonts w:ascii="Helvetica Neue" w:hAnsi="Helvetica Neue" w:cs="Helvetica Neue"/>
          <w:color w:val="000000"/>
          <w:sz w:val="22"/>
          <w:szCs w:val="22"/>
          <w:lang w:bidi="ar-SA"/>
        </w:rPr>
      </w:pPr>
      <w:r w:rsidRPr="009C0251">
        <w:rPr>
          <w:rFonts w:ascii="Helvetica Neue" w:hAnsi="Helvetica Neue" w:cs="Helvetica Neue"/>
          <w:color w:val="000000"/>
          <w:sz w:val="22"/>
          <w:szCs w:val="22"/>
          <w:lang w:bidi="ar-SA"/>
        </w:rPr>
        <w:t>Create the unit tests for the first C challenge</w:t>
      </w:r>
    </w:p>
    <w:p w14:paraId="5FD44420" w14:textId="5CAD510D" w:rsidR="009C0251" w:rsidRPr="009C0251" w:rsidRDefault="009C0251" w:rsidP="009C0251">
      <w:pPr>
        <w:pStyle w:val="NormalWeb"/>
        <w:numPr>
          <w:ilvl w:val="0"/>
          <w:numId w:val="4"/>
        </w:numPr>
        <w:spacing w:beforeAutospacing="0" w:afterAutospacing="0"/>
        <w:rPr>
          <w:rFonts w:ascii="Arial" w:hAnsi="Arial" w:cs="Arial"/>
          <w:b/>
          <w:bCs/>
          <w:iCs/>
          <w:sz w:val="22"/>
          <w:szCs w:val="22"/>
        </w:rPr>
      </w:pPr>
      <w:r>
        <w:rPr>
          <w:rFonts w:ascii="Helvetica Neue" w:hAnsi="Helvetica Neue" w:cs="Helvetica Neue"/>
          <w:color w:val="000000"/>
          <w:sz w:val="22"/>
          <w:szCs w:val="22"/>
          <w:lang w:bidi="ar-SA"/>
        </w:rPr>
        <w:t>Write information for 1.1 and 1.3 on SRS document</w:t>
      </w:r>
    </w:p>
    <w:p w14:paraId="7B707728" w14:textId="7777777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SRS 1.4, 1.5, 2.6</w:t>
      </w:r>
    </w:p>
    <w:p w14:paraId="249840AB" w14:textId="7777777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Set up user account system</w:t>
      </w:r>
    </w:p>
    <w:p w14:paraId="000B5032" w14:textId="06BCAFA8" w:rsidR="009C0251" w:rsidRPr="009C0251" w:rsidRDefault="009C0251" w:rsidP="009C0251">
      <w:pPr>
        <w:pStyle w:val="NormalWeb"/>
        <w:numPr>
          <w:ilvl w:val="0"/>
          <w:numId w:val="4"/>
        </w:numPr>
        <w:spacing w:beforeAutospacing="0" w:afterAutospacing="0"/>
        <w:rPr>
          <w:rFonts w:ascii="Arial" w:hAnsi="Arial" w:cs="Arial"/>
          <w:b/>
          <w:bCs/>
          <w:iCs/>
          <w:sz w:val="22"/>
          <w:szCs w:val="22"/>
        </w:rPr>
      </w:pPr>
      <w:r>
        <w:rPr>
          <w:rFonts w:ascii="Helvetica Neue" w:hAnsi="Helvetica Neue" w:cs="Helvetica Neue"/>
          <w:color w:val="000000"/>
          <w:sz w:val="22"/>
          <w:szCs w:val="22"/>
          <w:lang w:bidi="ar-SA"/>
        </w:rPr>
        <w:t xml:space="preserve">Implementing </w:t>
      </w:r>
      <w:proofErr w:type="spellStart"/>
      <w:r>
        <w:rPr>
          <w:rFonts w:ascii="Helvetica Neue" w:hAnsi="Helvetica Neue" w:cs="Helvetica Neue"/>
          <w:color w:val="000000"/>
          <w:sz w:val="22"/>
          <w:szCs w:val="22"/>
          <w:lang w:bidi="ar-SA"/>
        </w:rPr>
        <w:t>encryptor</w:t>
      </w:r>
      <w:proofErr w:type="spellEnd"/>
      <w:r>
        <w:rPr>
          <w:rFonts w:ascii="Helvetica Neue" w:hAnsi="Helvetica Neue" w:cs="Helvetica Neue"/>
          <w:color w:val="000000"/>
          <w:sz w:val="22"/>
          <w:szCs w:val="22"/>
          <w:lang w:bidi="ar-SA"/>
        </w:rPr>
        <w:t xml:space="preserve"> tool for user passwords</w:t>
      </w:r>
    </w:p>
    <w:p w14:paraId="7392D6D0" w14:textId="7777777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UI for code and lesson on challenge pages</w:t>
      </w:r>
    </w:p>
    <w:p w14:paraId="0FAB6559" w14:textId="5AE4246A" w:rsidR="009C0251" w:rsidRPr="009C0251" w:rsidRDefault="009C0251" w:rsidP="009C0251">
      <w:pPr>
        <w:pStyle w:val="NormalWeb"/>
        <w:numPr>
          <w:ilvl w:val="0"/>
          <w:numId w:val="4"/>
        </w:numPr>
        <w:spacing w:beforeAutospacing="0" w:afterAutospacing="0"/>
        <w:rPr>
          <w:rFonts w:ascii="Arial" w:hAnsi="Arial" w:cs="Arial"/>
          <w:b/>
          <w:bCs/>
          <w:iCs/>
          <w:sz w:val="22"/>
          <w:szCs w:val="22"/>
        </w:rPr>
      </w:pPr>
      <w:r>
        <w:rPr>
          <w:rFonts w:ascii="Helvetica Neue" w:hAnsi="Helvetica Neue" w:cs="Helvetica Neue"/>
          <w:color w:val="000000"/>
          <w:sz w:val="22"/>
          <w:szCs w:val="22"/>
          <w:lang w:bidi="ar-SA"/>
        </w:rPr>
        <w:lastRenderedPageBreak/>
        <w:t>Cookie parser for cookie header</w:t>
      </w:r>
    </w:p>
    <w:p w14:paraId="6C7B2A18" w14:textId="4084C4C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Specific C tests that passed/failed - Add theme to results page</w:t>
      </w:r>
    </w:p>
    <w:p w14:paraId="7D55CA6D" w14:textId="566F0DD9"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Create more lessons</w:t>
      </w:r>
    </w:p>
    <w:p w14:paraId="7D7319FE" w14:textId="2D86F19C" w:rsidR="008B3292" w:rsidRPr="009C0251" w:rsidRDefault="008B3292"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Implementing user progress tracking into lesson pages - fix /</w:t>
      </w:r>
      <w:proofErr w:type="spellStart"/>
      <w:r>
        <w:rPr>
          <w:rFonts w:ascii="Helvetica Neue" w:hAnsi="Helvetica Neue" w:cs="Helvetica Neue"/>
          <w:color w:val="000000"/>
          <w:sz w:val="22"/>
          <w:szCs w:val="22"/>
          <w:lang w:bidi="ar-SA"/>
        </w:rPr>
        <w:t>nextlesson</w:t>
      </w:r>
      <w:proofErr w:type="spellEnd"/>
      <w:r>
        <w:rPr>
          <w:rFonts w:ascii="Helvetica Neue" w:hAnsi="Helvetica Neue" w:cs="Helvetica Neue"/>
          <w:color w:val="000000"/>
          <w:sz w:val="22"/>
          <w:szCs w:val="22"/>
          <w:lang w:bidi="ar-SA"/>
        </w:rPr>
        <w:t xml:space="preserve"> refresh bug</w:t>
      </w:r>
    </w:p>
    <w:p w14:paraId="3E82535F" w14:textId="77777777" w:rsidR="009C0251" w:rsidRDefault="009C0251">
      <w:pPr>
        <w:pStyle w:val="NormalWeb"/>
        <w:spacing w:beforeAutospacing="0" w:afterAutospacing="0"/>
        <w:rPr>
          <w:rFonts w:ascii="Arial" w:hAnsi="Arial" w:cs="Arial"/>
          <w:b/>
          <w:bCs/>
          <w:iCs/>
          <w:sz w:val="22"/>
          <w:szCs w:val="22"/>
        </w:rPr>
      </w:pPr>
    </w:p>
    <w:p w14:paraId="40C8C60C" w14:textId="0B75EA54" w:rsidR="009C0251" w:rsidRDefault="009C0251">
      <w:pPr>
        <w:pStyle w:val="NormalWeb"/>
        <w:spacing w:beforeAutospacing="0" w:afterAutospacing="0"/>
        <w:rPr>
          <w:rFonts w:ascii="Arial" w:hAnsi="Arial" w:cs="Arial"/>
          <w:b/>
          <w:bCs/>
          <w:iCs/>
          <w:sz w:val="22"/>
          <w:szCs w:val="22"/>
        </w:rPr>
      </w:pPr>
      <w:r>
        <w:rPr>
          <w:rFonts w:ascii="Arial" w:hAnsi="Arial" w:cs="Arial"/>
          <w:b/>
          <w:bCs/>
          <w:iCs/>
          <w:sz w:val="22"/>
          <w:szCs w:val="22"/>
        </w:rPr>
        <w:t>Ethan Pongon:</w:t>
      </w:r>
    </w:p>
    <w:p w14:paraId="45AB42A0" w14:textId="03B794AF" w:rsidR="009C0251" w:rsidRPr="009C0251" w:rsidRDefault="009C0251" w:rsidP="009C0251">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Create the landing page and sidebar that will be on every page</w:t>
      </w:r>
    </w:p>
    <w:p w14:paraId="34CFB0FA" w14:textId="1C1A0EEB" w:rsidR="009C0251" w:rsidRPr="009C0251" w:rsidRDefault="009C0251" w:rsidP="009C0251">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Write information for 1.0 and 1.2 on SRS document</w:t>
      </w:r>
    </w:p>
    <w:p w14:paraId="53E7FA7F" w14:textId="7777777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SRS 2.3, 2.4, 2.5</w:t>
      </w:r>
    </w:p>
    <w:p w14:paraId="0581BC12" w14:textId="7777777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Set up page for user account creation/sign in</w:t>
      </w:r>
    </w:p>
    <w:p w14:paraId="2EBB1095" w14:textId="109FEE63" w:rsidR="009C0251" w:rsidRPr="009C0251" w:rsidRDefault="009C0251" w:rsidP="009C0251">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Set up About page</w:t>
      </w:r>
    </w:p>
    <w:p w14:paraId="4896427C" w14:textId="4BEBAEF5"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Cookie checking on all pages that work with user accounts</w:t>
      </w:r>
    </w:p>
    <w:p w14:paraId="628911CC" w14:textId="0151127C" w:rsidR="009C0251" w:rsidRPr="00BE5B7D" w:rsidRDefault="009C0251" w:rsidP="009C0251">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Hook up user account system to login/sign up page</w:t>
      </w:r>
    </w:p>
    <w:p w14:paraId="0F712A66" w14:textId="4ABE57C6" w:rsidR="00BE5B7D" w:rsidRDefault="00BE5B7D" w:rsidP="00BE5B7D">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Create progress page</w:t>
      </w:r>
    </w:p>
    <w:p w14:paraId="03745550" w14:textId="2F116E39" w:rsidR="00BE5B7D" w:rsidRDefault="00BE5B7D" w:rsidP="00BE5B7D">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Implement user progress tracking</w:t>
      </w:r>
    </w:p>
    <w:p w14:paraId="20F991C4" w14:textId="7A47D2A1" w:rsidR="00BE5B7D" w:rsidRDefault="00BE5B7D" w:rsidP="00BE5B7D">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Add content to homepage about how the tutorials work</w:t>
      </w:r>
    </w:p>
    <w:p w14:paraId="1E3ECA6F" w14:textId="10E1998B" w:rsidR="00BE5B7D" w:rsidRPr="008B3292" w:rsidRDefault="00BE5B7D" w:rsidP="00BE5B7D">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Set up FastComet hosting for website</w:t>
      </w:r>
    </w:p>
    <w:p w14:paraId="127A836F" w14:textId="77777777" w:rsidR="008B3292" w:rsidRDefault="008B3292" w:rsidP="008B3292">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Make Lesson 4</w:t>
      </w:r>
    </w:p>
    <w:p w14:paraId="0C5EF0FD" w14:textId="6FAF044E" w:rsidR="00FB7E28" w:rsidRPr="004F6920" w:rsidRDefault="008B3292" w:rsidP="004F6920">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Make Lesson 5</w:t>
      </w:r>
    </w:p>
    <w:p w14:paraId="314FDB06" w14:textId="77777777" w:rsidR="00FB7E28" w:rsidRDefault="00B9260F">
      <w:pPr>
        <w:pStyle w:val="Heading2"/>
        <w:numPr>
          <w:ilvl w:val="1"/>
          <w:numId w:val="2"/>
        </w:numPr>
        <w:rPr>
          <w:rFonts w:ascii="Arial" w:hAnsi="Arial"/>
        </w:rPr>
      </w:pPr>
      <w:bookmarkStart w:id="20" w:name="_Toc226963039"/>
      <w:r>
        <w:rPr>
          <w:rFonts w:ascii="Arial" w:hAnsi="Arial"/>
        </w:rPr>
        <w:t>Challenges</w:t>
      </w:r>
      <w:bookmarkEnd w:id="20"/>
    </w:p>
    <w:p w14:paraId="4D409958" w14:textId="77777777" w:rsidR="00861805" w:rsidRDefault="00F35F03">
      <w:pPr>
        <w:pStyle w:val="NormalWeb"/>
        <w:spacing w:beforeAutospacing="0" w:afterAutospacing="0"/>
        <w:rPr>
          <w:rFonts w:ascii="Arial" w:hAnsi="Arial" w:cs="Arial"/>
          <w:iCs/>
          <w:sz w:val="22"/>
          <w:szCs w:val="22"/>
        </w:rPr>
      </w:pPr>
      <w:r>
        <w:rPr>
          <w:rFonts w:ascii="Arial" w:hAnsi="Arial" w:cs="Arial"/>
          <w:iCs/>
          <w:sz w:val="22"/>
          <w:szCs w:val="22"/>
        </w:rPr>
        <w:t xml:space="preserve">Most challenges in developing the website were caused by race conditions, due to many tasks being done asynchronously. </w:t>
      </w:r>
      <w:r w:rsidR="00861805">
        <w:rPr>
          <w:rFonts w:ascii="Arial" w:hAnsi="Arial" w:cs="Arial"/>
          <w:iCs/>
          <w:sz w:val="22"/>
          <w:szCs w:val="22"/>
        </w:rPr>
        <w:t xml:space="preserve">These issues were solved by either changing these processes to run synchronously or using observers on processes to perform actions after they completed. </w:t>
      </w:r>
    </w:p>
    <w:p w14:paraId="519B71C0" w14:textId="77777777" w:rsidR="00861805" w:rsidRDefault="00861805">
      <w:pPr>
        <w:pStyle w:val="NormalWeb"/>
        <w:spacing w:beforeAutospacing="0" w:afterAutospacing="0"/>
        <w:rPr>
          <w:rFonts w:ascii="Arial" w:hAnsi="Arial" w:cs="Arial"/>
          <w:iCs/>
          <w:sz w:val="22"/>
          <w:szCs w:val="22"/>
        </w:rPr>
      </w:pPr>
    </w:p>
    <w:p w14:paraId="5A56EEAE" w14:textId="46242408" w:rsidR="00FB7E28" w:rsidRDefault="00861805" w:rsidP="00F77F06">
      <w:pPr>
        <w:pStyle w:val="NormalWeb"/>
        <w:spacing w:beforeAutospacing="0" w:afterAutospacing="0"/>
        <w:rPr>
          <w:rFonts w:ascii="Arial" w:hAnsi="Arial" w:cs="Arial"/>
          <w:iCs/>
          <w:sz w:val="22"/>
          <w:szCs w:val="22"/>
        </w:rPr>
      </w:pPr>
      <w:r>
        <w:rPr>
          <w:rFonts w:ascii="Arial" w:hAnsi="Arial" w:cs="Arial"/>
          <w:iCs/>
          <w:sz w:val="22"/>
          <w:szCs w:val="22"/>
        </w:rPr>
        <w:t xml:space="preserve">While the website is running it </w:t>
      </w:r>
      <w:r w:rsidR="00F35F03">
        <w:rPr>
          <w:rFonts w:ascii="Arial" w:hAnsi="Arial" w:cs="Arial"/>
          <w:iCs/>
          <w:sz w:val="22"/>
          <w:szCs w:val="22"/>
        </w:rPr>
        <w:t xml:space="preserve">constantly </w:t>
      </w:r>
      <w:r>
        <w:rPr>
          <w:rFonts w:ascii="Arial" w:hAnsi="Arial" w:cs="Arial"/>
          <w:iCs/>
          <w:sz w:val="22"/>
          <w:szCs w:val="22"/>
        </w:rPr>
        <w:t>reads</w:t>
      </w:r>
      <w:r w:rsidR="00F35F03">
        <w:rPr>
          <w:rFonts w:ascii="Arial" w:hAnsi="Arial" w:cs="Arial"/>
          <w:iCs/>
          <w:sz w:val="22"/>
          <w:szCs w:val="22"/>
        </w:rPr>
        <w:t xml:space="preserve"> and </w:t>
      </w:r>
      <w:r>
        <w:rPr>
          <w:rFonts w:ascii="Arial" w:hAnsi="Arial" w:cs="Arial"/>
          <w:iCs/>
          <w:sz w:val="22"/>
          <w:szCs w:val="22"/>
        </w:rPr>
        <w:t>writes</w:t>
      </w:r>
      <w:r w:rsidR="00F35F03">
        <w:rPr>
          <w:rFonts w:ascii="Arial" w:hAnsi="Arial" w:cs="Arial"/>
          <w:iCs/>
          <w:sz w:val="22"/>
          <w:szCs w:val="22"/>
        </w:rPr>
        <w:t xml:space="preserve"> to files on the backend</w:t>
      </w:r>
      <w:r>
        <w:rPr>
          <w:rFonts w:ascii="Arial" w:hAnsi="Arial" w:cs="Arial"/>
          <w:iCs/>
          <w:sz w:val="22"/>
          <w:szCs w:val="22"/>
        </w:rPr>
        <w:t>, which created</w:t>
      </w:r>
      <w:r w:rsidR="00F35F03">
        <w:rPr>
          <w:rFonts w:ascii="Arial" w:hAnsi="Arial" w:cs="Arial"/>
          <w:iCs/>
          <w:sz w:val="22"/>
          <w:szCs w:val="22"/>
        </w:rPr>
        <w:t xml:space="preserve"> many bugs </w:t>
      </w:r>
      <w:r>
        <w:rPr>
          <w:rFonts w:ascii="Arial" w:hAnsi="Arial" w:cs="Arial"/>
          <w:iCs/>
          <w:sz w:val="22"/>
          <w:szCs w:val="22"/>
        </w:rPr>
        <w:t>due to</w:t>
      </w:r>
      <w:r w:rsidR="00F35F03">
        <w:rPr>
          <w:rFonts w:ascii="Arial" w:hAnsi="Arial" w:cs="Arial"/>
          <w:iCs/>
          <w:sz w:val="22"/>
          <w:szCs w:val="22"/>
        </w:rPr>
        <w:t xml:space="preserve"> corrupted or missing files.</w:t>
      </w:r>
      <w:r>
        <w:rPr>
          <w:rFonts w:ascii="Arial" w:hAnsi="Arial" w:cs="Arial"/>
          <w:iCs/>
          <w:sz w:val="22"/>
          <w:szCs w:val="22"/>
        </w:rPr>
        <w:t xml:space="preserve"> These issues were solved by creating new edge cases in the code that handled missing or corrupted files. </w:t>
      </w:r>
    </w:p>
    <w:p w14:paraId="4817A3FA" w14:textId="52BC11FC" w:rsidR="00FB7E28" w:rsidRPr="00F77F06" w:rsidRDefault="00F77F06" w:rsidP="00F77F06">
      <w:pPr>
        <w:spacing w:line="240" w:lineRule="auto"/>
        <w:rPr>
          <w:rFonts w:ascii="Arial" w:hAnsi="Arial" w:cs="Arial"/>
          <w:iCs/>
          <w:sz w:val="22"/>
          <w:szCs w:val="22"/>
        </w:rPr>
      </w:pPr>
      <w:r>
        <w:rPr>
          <w:rFonts w:ascii="Arial" w:hAnsi="Arial" w:cs="Arial"/>
          <w:iCs/>
          <w:sz w:val="22"/>
          <w:szCs w:val="22"/>
        </w:rPr>
        <w:br w:type="page"/>
      </w:r>
    </w:p>
    <w:p w14:paraId="4DFA88B5"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1" w:name="_Toc439994690"/>
      <w:bookmarkStart w:id="22" w:name="_Toc226963040"/>
      <w:bookmarkEnd w:id="21"/>
      <w:r>
        <w:rPr>
          <w:rFonts w:ascii="Arial" w:hAnsi="Arial"/>
          <w:color w:val="FFFFFF"/>
        </w:rPr>
        <w:lastRenderedPageBreak/>
        <w:t>Testing</w:t>
      </w:r>
      <w:bookmarkEnd w:id="22"/>
    </w:p>
    <w:p w14:paraId="11A1A00A" w14:textId="77777777" w:rsidR="00FB7E28" w:rsidRDefault="00B9260F">
      <w:pPr>
        <w:pStyle w:val="Heading2"/>
        <w:numPr>
          <w:ilvl w:val="1"/>
          <w:numId w:val="2"/>
        </w:numPr>
        <w:rPr>
          <w:rFonts w:ascii="Arial" w:hAnsi="Arial"/>
        </w:rPr>
      </w:pPr>
      <w:bookmarkStart w:id="23" w:name="_Toc4399946901"/>
      <w:bookmarkStart w:id="24" w:name="_Toc226963041"/>
      <w:bookmarkEnd w:id="23"/>
      <w:r>
        <w:rPr>
          <w:rFonts w:ascii="Arial" w:hAnsi="Arial"/>
        </w:rPr>
        <w:t>Testing Plan</w:t>
      </w:r>
      <w:bookmarkEnd w:id="24"/>
    </w:p>
    <w:p w14:paraId="10807B03" w14:textId="0D1406E3" w:rsidR="009250B2" w:rsidRDefault="009250B2">
      <w:pPr>
        <w:pStyle w:val="template"/>
        <w:jc w:val="both"/>
        <w:rPr>
          <w:b/>
          <w:bCs/>
          <w:i w:val="0"/>
          <w:iCs w:val="0"/>
        </w:rPr>
      </w:pPr>
      <w:r>
        <w:rPr>
          <w:b/>
          <w:bCs/>
          <w:i w:val="0"/>
          <w:iCs w:val="0"/>
        </w:rPr>
        <w:t>Classes/Methods:</w:t>
      </w:r>
    </w:p>
    <w:p w14:paraId="5458FC45" w14:textId="2B2EE076" w:rsidR="00D76218" w:rsidRDefault="003B3D45" w:rsidP="00D76218">
      <w:pPr>
        <w:pStyle w:val="template"/>
        <w:numPr>
          <w:ilvl w:val="0"/>
          <w:numId w:val="4"/>
        </w:numPr>
        <w:jc w:val="both"/>
        <w:rPr>
          <w:i w:val="0"/>
          <w:iCs w:val="0"/>
        </w:rPr>
      </w:pPr>
      <w:proofErr w:type="spellStart"/>
      <w:r>
        <w:rPr>
          <w:i w:val="0"/>
          <w:iCs w:val="0"/>
        </w:rPr>
        <w:t>CookieCipher</w:t>
      </w:r>
      <w:proofErr w:type="spellEnd"/>
    </w:p>
    <w:p w14:paraId="4065D65A" w14:textId="7A24AC35" w:rsidR="003B3D45" w:rsidRDefault="003B3D45" w:rsidP="00D76218">
      <w:pPr>
        <w:pStyle w:val="template"/>
        <w:numPr>
          <w:ilvl w:val="0"/>
          <w:numId w:val="4"/>
        </w:numPr>
        <w:jc w:val="both"/>
        <w:rPr>
          <w:i w:val="0"/>
          <w:iCs w:val="0"/>
        </w:rPr>
      </w:pPr>
      <w:proofErr w:type="spellStart"/>
      <w:r>
        <w:rPr>
          <w:i w:val="0"/>
          <w:iCs w:val="0"/>
        </w:rPr>
        <w:t>UserAccount</w:t>
      </w:r>
      <w:proofErr w:type="spellEnd"/>
    </w:p>
    <w:p w14:paraId="6BEF6849" w14:textId="7EAB2E99" w:rsidR="003B3D45" w:rsidRPr="00D76218" w:rsidRDefault="003B3D45" w:rsidP="00D76218">
      <w:pPr>
        <w:pStyle w:val="template"/>
        <w:numPr>
          <w:ilvl w:val="0"/>
          <w:numId w:val="4"/>
        </w:numPr>
        <w:jc w:val="both"/>
        <w:rPr>
          <w:i w:val="0"/>
          <w:iCs w:val="0"/>
        </w:rPr>
      </w:pPr>
      <w:proofErr w:type="spellStart"/>
      <w:r>
        <w:rPr>
          <w:i w:val="0"/>
          <w:iCs w:val="0"/>
        </w:rPr>
        <w:t>ResultsPage</w:t>
      </w:r>
      <w:proofErr w:type="spellEnd"/>
    </w:p>
    <w:p w14:paraId="0C865870" w14:textId="18FB72F8" w:rsidR="009250B2" w:rsidRDefault="009250B2">
      <w:pPr>
        <w:pStyle w:val="template"/>
        <w:jc w:val="both"/>
        <w:rPr>
          <w:b/>
          <w:bCs/>
          <w:i w:val="0"/>
          <w:iCs w:val="0"/>
        </w:rPr>
      </w:pPr>
    </w:p>
    <w:p w14:paraId="01764301" w14:textId="11366BE7" w:rsidR="009250B2" w:rsidRDefault="009250B2">
      <w:pPr>
        <w:pStyle w:val="template"/>
        <w:jc w:val="both"/>
        <w:rPr>
          <w:b/>
          <w:bCs/>
          <w:i w:val="0"/>
          <w:iCs w:val="0"/>
        </w:rPr>
      </w:pPr>
      <w:r>
        <w:rPr>
          <w:b/>
          <w:bCs/>
          <w:i w:val="0"/>
          <w:iCs w:val="0"/>
        </w:rPr>
        <w:t xml:space="preserve">Functions: </w:t>
      </w:r>
    </w:p>
    <w:p w14:paraId="6FD6478B" w14:textId="7B4887A9" w:rsidR="0044367B" w:rsidRPr="004A3364" w:rsidRDefault="004A3364" w:rsidP="0044367B">
      <w:pPr>
        <w:pStyle w:val="template"/>
        <w:numPr>
          <w:ilvl w:val="0"/>
          <w:numId w:val="4"/>
        </w:numPr>
        <w:jc w:val="both"/>
        <w:rPr>
          <w:b/>
          <w:bCs/>
          <w:i w:val="0"/>
          <w:iCs w:val="0"/>
        </w:rPr>
      </w:pPr>
      <w:proofErr w:type="spellStart"/>
      <w:r>
        <w:rPr>
          <w:i w:val="0"/>
          <w:iCs w:val="0"/>
        </w:rPr>
        <w:t>getProgress</w:t>
      </w:r>
      <w:proofErr w:type="spellEnd"/>
    </w:p>
    <w:p w14:paraId="283719F5" w14:textId="74F8BE54" w:rsidR="004A3364" w:rsidRPr="003B3D45" w:rsidRDefault="003B3D45" w:rsidP="0044367B">
      <w:pPr>
        <w:pStyle w:val="template"/>
        <w:numPr>
          <w:ilvl w:val="0"/>
          <w:numId w:val="4"/>
        </w:numPr>
        <w:jc w:val="both"/>
        <w:rPr>
          <w:b/>
          <w:bCs/>
          <w:i w:val="0"/>
          <w:iCs w:val="0"/>
        </w:rPr>
      </w:pPr>
      <w:proofErr w:type="spellStart"/>
      <w:r>
        <w:rPr>
          <w:i w:val="0"/>
          <w:iCs w:val="0"/>
        </w:rPr>
        <w:t>findProgress</w:t>
      </w:r>
      <w:proofErr w:type="spellEnd"/>
    </w:p>
    <w:p w14:paraId="68CF484F" w14:textId="453FF937" w:rsidR="003B3D45" w:rsidRPr="003B3D45" w:rsidRDefault="003B3D45" w:rsidP="0044367B">
      <w:pPr>
        <w:pStyle w:val="template"/>
        <w:numPr>
          <w:ilvl w:val="0"/>
          <w:numId w:val="4"/>
        </w:numPr>
        <w:jc w:val="both"/>
        <w:rPr>
          <w:b/>
          <w:bCs/>
          <w:i w:val="0"/>
          <w:iCs w:val="0"/>
        </w:rPr>
      </w:pPr>
      <w:proofErr w:type="spellStart"/>
      <w:r>
        <w:rPr>
          <w:i w:val="0"/>
          <w:iCs w:val="0"/>
        </w:rPr>
        <w:t>createCFile</w:t>
      </w:r>
      <w:proofErr w:type="spellEnd"/>
    </w:p>
    <w:p w14:paraId="6B3C2271" w14:textId="7060C817" w:rsidR="003B3D45" w:rsidRPr="003B3D45" w:rsidRDefault="003B3D45" w:rsidP="0044367B">
      <w:pPr>
        <w:pStyle w:val="template"/>
        <w:numPr>
          <w:ilvl w:val="0"/>
          <w:numId w:val="4"/>
        </w:numPr>
        <w:jc w:val="both"/>
        <w:rPr>
          <w:b/>
          <w:bCs/>
          <w:i w:val="0"/>
          <w:iCs w:val="0"/>
        </w:rPr>
      </w:pPr>
      <w:proofErr w:type="spellStart"/>
      <w:r>
        <w:rPr>
          <w:i w:val="0"/>
          <w:iCs w:val="0"/>
        </w:rPr>
        <w:t>failedTests</w:t>
      </w:r>
      <w:proofErr w:type="spellEnd"/>
    </w:p>
    <w:p w14:paraId="57DA904A" w14:textId="288966EA" w:rsidR="003B3D45" w:rsidRPr="003B3D45" w:rsidRDefault="003B3D45" w:rsidP="003B3D45">
      <w:pPr>
        <w:pStyle w:val="template"/>
        <w:numPr>
          <w:ilvl w:val="0"/>
          <w:numId w:val="4"/>
        </w:numPr>
        <w:jc w:val="both"/>
        <w:rPr>
          <w:b/>
          <w:bCs/>
          <w:i w:val="0"/>
          <w:iCs w:val="0"/>
        </w:rPr>
      </w:pPr>
      <w:proofErr w:type="spellStart"/>
      <w:r>
        <w:rPr>
          <w:i w:val="0"/>
          <w:iCs w:val="0"/>
        </w:rPr>
        <w:t>updateProgress</w:t>
      </w:r>
      <w:proofErr w:type="spellEnd"/>
    </w:p>
    <w:p w14:paraId="3A3DF70D" w14:textId="446D7894" w:rsidR="003B3D45" w:rsidRPr="003B3D45" w:rsidRDefault="003B3D45" w:rsidP="003B3D45">
      <w:pPr>
        <w:pStyle w:val="template"/>
        <w:numPr>
          <w:ilvl w:val="0"/>
          <w:numId w:val="4"/>
        </w:numPr>
        <w:jc w:val="both"/>
        <w:rPr>
          <w:b/>
          <w:bCs/>
          <w:i w:val="0"/>
          <w:iCs w:val="0"/>
        </w:rPr>
      </w:pPr>
      <w:proofErr w:type="spellStart"/>
      <w:r>
        <w:rPr>
          <w:i w:val="0"/>
          <w:iCs w:val="0"/>
        </w:rPr>
        <w:t>getFailedDesc</w:t>
      </w:r>
      <w:proofErr w:type="spellEnd"/>
    </w:p>
    <w:p w14:paraId="0D8E4140" w14:textId="2569F30B" w:rsidR="009250B2" w:rsidRDefault="009250B2">
      <w:pPr>
        <w:pStyle w:val="template"/>
        <w:jc w:val="both"/>
        <w:rPr>
          <w:b/>
          <w:bCs/>
          <w:i w:val="0"/>
          <w:iCs w:val="0"/>
        </w:rPr>
      </w:pPr>
    </w:p>
    <w:p w14:paraId="476FCFE3" w14:textId="36B79664" w:rsidR="009250B2" w:rsidRDefault="009250B2">
      <w:pPr>
        <w:pStyle w:val="template"/>
        <w:jc w:val="both"/>
        <w:rPr>
          <w:b/>
          <w:bCs/>
          <w:i w:val="0"/>
          <w:iCs w:val="0"/>
        </w:rPr>
      </w:pPr>
      <w:r>
        <w:rPr>
          <w:b/>
          <w:bCs/>
          <w:i w:val="0"/>
          <w:iCs w:val="0"/>
        </w:rPr>
        <w:t>Website Routes:</w:t>
      </w:r>
    </w:p>
    <w:p w14:paraId="3C113EE3" w14:textId="7D86FC9E" w:rsidR="003B3D45" w:rsidRPr="003B3D45" w:rsidRDefault="003B3D45" w:rsidP="003B3D45">
      <w:pPr>
        <w:pStyle w:val="template"/>
        <w:numPr>
          <w:ilvl w:val="0"/>
          <w:numId w:val="4"/>
        </w:numPr>
        <w:jc w:val="both"/>
        <w:rPr>
          <w:b/>
          <w:bCs/>
          <w:i w:val="0"/>
          <w:iCs w:val="0"/>
        </w:rPr>
      </w:pPr>
      <w:r>
        <w:rPr>
          <w:i w:val="0"/>
          <w:iCs w:val="0"/>
        </w:rPr>
        <w:t>/Progress</w:t>
      </w:r>
    </w:p>
    <w:p w14:paraId="3E963328" w14:textId="63AA41E4" w:rsidR="003B3D45" w:rsidRPr="003B3D45" w:rsidRDefault="003B3D45" w:rsidP="003B3D45">
      <w:pPr>
        <w:pStyle w:val="template"/>
        <w:numPr>
          <w:ilvl w:val="0"/>
          <w:numId w:val="4"/>
        </w:numPr>
        <w:jc w:val="both"/>
        <w:rPr>
          <w:b/>
          <w:bCs/>
          <w:i w:val="0"/>
          <w:iCs w:val="0"/>
        </w:rPr>
      </w:pPr>
      <w:r>
        <w:rPr>
          <w:i w:val="0"/>
          <w:iCs w:val="0"/>
        </w:rPr>
        <w:t>/go</w:t>
      </w:r>
    </w:p>
    <w:p w14:paraId="15AEBE25" w14:textId="4D5DBAA1" w:rsidR="003B3D45" w:rsidRPr="003B3D45" w:rsidRDefault="003B3D45" w:rsidP="003B3D45">
      <w:pPr>
        <w:pStyle w:val="template"/>
        <w:numPr>
          <w:ilvl w:val="0"/>
          <w:numId w:val="4"/>
        </w:numPr>
        <w:jc w:val="both"/>
        <w:rPr>
          <w:b/>
          <w:bCs/>
          <w:i w:val="0"/>
          <w:iCs w:val="0"/>
        </w:rPr>
      </w:pPr>
      <w:r>
        <w:rPr>
          <w:i w:val="0"/>
          <w:iCs w:val="0"/>
        </w:rPr>
        <w:t>/</w:t>
      </w:r>
      <w:proofErr w:type="spellStart"/>
      <w:r>
        <w:rPr>
          <w:i w:val="0"/>
          <w:iCs w:val="0"/>
        </w:rPr>
        <w:t>prev</w:t>
      </w:r>
      <w:proofErr w:type="spellEnd"/>
    </w:p>
    <w:p w14:paraId="1FCD9E2A" w14:textId="51460066" w:rsidR="003B3D45" w:rsidRPr="003B3D45" w:rsidRDefault="003B3D45" w:rsidP="003B3D45">
      <w:pPr>
        <w:pStyle w:val="template"/>
        <w:numPr>
          <w:ilvl w:val="0"/>
          <w:numId w:val="4"/>
        </w:numPr>
        <w:jc w:val="both"/>
        <w:rPr>
          <w:b/>
          <w:bCs/>
          <w:i w:val="0"/>
          <w:iCs w:val="0"/>
        </w:rPr>
      </w:pPr>
      <w:r>
        <w:rPr>
          <w:i w:val="0"/>
          <w:iCs w:val="0"/>
        </w:rPr>
        <w:t>/login</w:t>
      </w:r>
    </w:p>
    <w:p w14:paraId="058A37E1" w14:textId="3B2ECEDB" w:rsidR="003B3D45" w:rsidRPr="003B3D45" w:rsidRDefault="003B3D45" w:rsidP="003B3D45">
      <w:pPr>
        <w:pStyle w:val="template"/>
        <w:numPr>
          <w:ilvl w:val="0"/>
          <w:numId w:val="4"/>
        </w:numPr>
        <w:jc w:val="both"/>
        <w:rPr>
          <w:b/>
          <w:bCs/>
          <w:i w:val="0"/>
          <w:iCs w:val="0"/>
        </w:rPr>
      </w:pPr>
      <w:r>
        <w:rPr>
          <w:i w:val="0"/>
          <w:iCs w:val="0"/>
        </w:rPr>
        <w:t>/</w:t>
      </w:r>
      <w:proofErr w:type="spellStart"/>
      <w:r>
        <w:rPr>
          <w:i w:val="0"/>
          <w:iCs w:val="0"/>
        </w:rPr>
        <w:t>creatacc</w:t>
      </w:r>
      <w:proofErr w:type="spellEnd"/>
    </w:p>
    <w:p w14:paraId="0DC2684D" w14:textId="4BB58487" w:rsidR="003B3D45" w:rsidRDefault="003B3D45" w:rsidP="003B3D45">
      <w:pPr>
        <w:pStyle w:val="template"/>
        <w:numPr>
          <w:ilvl w:val="0"/>
          <w:numId w:val="4"/>
        </w:numPr>
        <w:jc w:val="both"/>
        <w:rPr>
          <w:b/>
          <w:bCs/>
          <w:i w:val="0"/>
          <w:iCs w:val="0"/>
        </w:rPr>
      </w:pPr>
      <w:r>
        <w:rPr>
          <w:i w:val="0"/>
          <w:iCs w:val="0"/>
        </w:rPr>
        <w:t>/submission</w:t>
      </w:r>
    </w:p>
    <w:p w14:paraId="2A07F550" w14:textId="0E5AC8FF" w:rsidR="009250B2" w:rsidRDefault="009250B2">
      <w:pPr>
        <w:pStyle w:val="template"/>
        <w:jc w:val="both"/>
        <w:rPr>
          <w:b/>
          <w:bCs/>
          <w:i w:val="0"/>
          <w:iCs w:val="0"/>
        </w:rPr>
      </w:pPr>
    </w:p>
    <w:p w14:paraId="4BDD8453" w14:textId="4F242866" w:rsidR="009250B2" w:rsidRDefault="003B3D45">
      <w:pPr>
        <w:pStyle w:val="template"/>
        <w:jc w:val="both"/>
        <w:rPr>
          <w:b/>
          <w:bCs/>
          <w:i w:val="0"/>
          <w:iCs w:val="0"/>
        </w:rPr>
      </w:pPr>
      <w:r>
        <w:rPr>
          <w:b/>
          <w:bCs/>
          <w:i w:val="0"/>
          <w:iCs w:val="0"/>
        </w:rPr>
        <w:t>External Processes</w:t>
      </w:r>
      <w:r w:rsidR="009250B2">
        <w:rPr>
          <w:b/>
          <w:bCs/>
          <w:i w:val="0"/>
          <w:iCs w:val="0"/>
        </w:rPr>
        <w:t>:</w:t>
      </w:r>
    </w:p>
    <w:p w14:paraId="756C94A0" w14:textId="2404D9BA" w:rsidR="003B3D45" w:rsidRPr="003B3D45" w:rsidRDefault="003B3D45" w:rsidP="003B3D45">
      <w:pPr>
        <w:pStyle w:val="template"/>
        <w:numPr>
          <w:ilvl w:val="0"/>
          <w:numId w:val="4"/>
        </w:numPr>
        <w:jc w:val="both"/>
        <w:rPr>
          <w:b/>
          <w:bCs/>
          <w:i w:val="0"/>
          <w:iCs w:val="0"/>
        </w:rPr>
      </w:pPr>
      <w:r>
        <w:rPr>
          <w:i w:val="0"/>
          <w:iCs w:val="0"/>
        </w:rPr>
        <w:t>GCC exec calls</w:t>
      </w:r>
    </w:p>
    <w:p w14:paraId="0B76EA6B" w14:textId="6EE00E02" w:rsidR="003B3D45" w:rsidRPr="003B3D45" w:rsidRDefault="003B3D45" w:rsidP="003B3D45">
      <w:pPr>
        <w:pStyle w:val="template"/>
        <w:numPr>
          <w:ilvl w:val="0"/>
          <w:numId w:val="4"/>
        </w:numPr>
        <w:jc w:val="both"/>
        <w:rPr>
          <w:b/>
          <w:bCs/>
          <w:i w:val="0"/>
          <w:iCs w:val="0"/>
        </w:rPr>
      </w:pPr>
      <w:r>
        <w:rPr>
          <w:i w:val="0"/>
          <w:iCs w:val="0"/>
        </w:rPr>
        <w:t xml:space="preserve">program </w:t>
      </w:r>
      <w:proofErr w:type="spellStart"/>
      <w:r>
        <w:rPr>
          <w:i w:val="0"/>
          <w:iCs w:val="0"/>
        </w:rPr>
        <w:t>spawnSync</w:t>
      </w:r>
      <w:proofErr w:type="spellEnd"/>
      <w:r>
        <w:rPr>
          <w:i w:val="0"/>
          <w:iCs w:val="0"/>
        </w:rPr>
        <w:t xml:space="preserve"> calls</w:t>
      </w:r>
    </w:p>
    <w:p w14:paraId="5357D052" w14:textId="27E1F0C2" w:rsidR="003B3D45" w:rsidRPr="003B3D45" w:rsidRDefault="003B3D45" w:rsidP="003B3D45">
      <w:pPr>
        <w:pStyle w:val="template"/>
        <w:numPr>
          <w:ilvl w:val="0"/>
          <w:numId w:val="4"/>
        </w:numPr>
        <w:jc w:val="both"/>
        <w:rPr>
          <w:i w:val="0"/>
          <w:iCs w:val="0"/>
        </w:rPr>
      </w:pPr>
      <w:proofErr w:type="spellStart"/>
      <w:r w:rsidRPr="003B3D45">
        <w:rPr>
          <w:i w:val="0"/>
          <w:iCs w:val="0"/>
        </w:rPr>
        <w:t>encryptor</w:t>
      </w:r>
      <w:proofErr w:type="spellEnd"/>
      <w:r w:rsidRPr="003B3D45">
        <w:rPr>
          <w:i w:val="0"/>
          <w:iCs w:val="0"/>
        </w:rPr>
        <w:t xml:space="preserve"> </w:t>
      </w:r>
      <w:proofErr w:type="spellStart"/>
      <w:r w:rsidRPr="003B3D45">
        <w:rPr>
          <w:i w:val="0"/>
          <w:iCs w:val="0"/>
        </w:rPr>
        <w:t>execSync</w:t>
      </w:r>
      <w:proofErr w:type="spellEnd"/>
      <w:r w:rsidRPr="003B3D45">
        <w:rPr>
          <w:i w:val="0"/>
          <w:iCs w:val="0"/>
        </w:rPr>
        <w:t xml:space="preserve"> calls</w:t>
      </w:r>
    </w:p>
    <w:p w14:paraId="5544D9C9" w14:textId="593DDE74" w:rsidR="009250B2" w:rsidRDefault="009250B2">
      <w:pPr>
        <w:pStyle w:val="template"/>
        <w:jc w:val="both"/>
        <w:rPr>
          <w:b/>
          <w:bCs/>
          <w:i w:val="0"/>
          <w:iCs w:val="0"/>
        </w:rPr>
      </w:pPr>
    </w:p>
    <w:p w14:paraId="358BF6A9" w14:textId="4C300100" w:rsidR="009E2CF4" w:rsidRDefault="009E2CF4">
      <w:pPr>
        <w:pStyle w:val="template"/>
        <w:jc w:val="both"/>
        <w:rPr>
          <w:b/>
          <w:bCs/>
          <w:i w:val="0"/>
          <w:iCs w:val="0"/>
        </w:rPr>
      </w:pPr>
      <w:r>
        <w:rPr>
          <w:b/>
          <w:bCs/>
          <w:i w:val="0"/>
          <w:iCs w:val="0"/>
        </w:rPr>
        <w:t>Testing Plan:</w:t>
      </w:r>
    </w:p>
    <w:p w14:paraId="65371FED" w14:textId="723B7A1C" w:rsidR="009E2CF4" w:rsidRDefault="009E2CF4" w:rsidP="009E2CF4">
      <w:pPr>
        <w:pStyle w:val="template"/>
        <w:numPr>
          <w:ilvl w:val="0"/>
          <w:numId w:val="4"/>
        </w:numPr>
        <w:jc w:val="both"/>
        <w:rPr>
          <w:i w:val="0"/>
          <w:iCs w:val="0"/>
        </w:rPr>
      </w:pPr>
      <w:r>
        <w:rPr>
          <w:i w:val="0"/>
          <w:iCs w:val="0"/>
        </w:rPr>
        <w:t xml:space="preserve">The </w:t>
      </w:r>
      <w:proofErr w:type="spellStart"/>
      <w:r>
        <w:rPr>
          <w:i w:val="0"/>
          <w:iCs w:val="0"/>
        </w:rPr>
        <w:t>CookieCipher</w:t>
      </w:r>
      <w:proofErr w:type="spellEnd"/>
      <w:r>
        <w:rPr>
          <w:i w:val="0"/>
          <w:iCs w:val="0"/>
        </w:rPr>
        <w:t xml:space="preserve"> and </w:t>
      </w:r>
      <w:proofErr w:type="spellStart"/>
      <w:r>
        <w:rPr>
          <w:i w:val="0"/>
          <w:iCs w:val="0"/>
        </w:rPr>
        <w:t>UserAccount</w:t>
      </w:r>
      <w:proofErr w:type="spellEnd"/>
      <w:r>
        <w:rPr>
          <w:i w:val="0"/>
          <w:iCs w:val="0"/>
        </w:rPr>
        <w:t xml:space="preserve"> classes will have unit tests written for them using mocha and chai by December 12, 2020.</w:t>
      </w:r>
    </w:p>
    <w:p w14:paraId="6EC87F20" w14:textId="6AC1F8FB" w:rsidR="009E2CF4" w:rsidRDefault="009E2CF4" w:rsidP="009E2CF4">
      <w:pPr>
        <w:pStyle w:val="template"/>
        <w:numPr>
          <w:ilvl w:val="0"/>
          <w:numId w:val="4"/>
        </w:numPr>
        <w:jc w:val="both"/>
        <w:rPr>
          <w:i w:val="0"/>
          <w:iCs w:val="0"/>
        </w:rPr>
      </w:pPr>
      <w:proofErr w:type="spellStart"/>
      <w:r>
        <w:rPr>
          <w:i w:val="0"/>
          <w:iCs w:val="0"/>
        </w:rPr>
        <w:t>getProgress</w:t>
      </w:r>
      <w:proofErr w:type="spellEnd"/>
      <w:r>
        <w:rPr>
          <w:i w:val="0"/>
          <w:iCs w:val="0"/>
        </w:rPr>
        <w:t xml:space="preserve">, </w:t>
      </w:r>
      <w:proofErr w:type="spellStart"/>
      <w:r>
        <w:rPr>
          <w:i w:val="0"/>
          <w:iCs w:val="0"/>
        </w:rPr>
        <w:t>createCFile</w:t>
      </w:r>
      <w:proofErr w:type="spellEnd"/>
      <w:r>
        <w:rPr>
          <w:i w:val="0"/>
          <w:iCs w:val="0"/>
        </w:rPr>
        <w:t xml:space="preserve">, </w:t>
      </w:r>
      <w:proofErr w:type="spellStart"/>
      <w:r>
        <w:rPr>
          <w:i w:val="0"/>
          <w:iCs w:val="0"/>
        </w:rPr>
        <w:t>failedTests</w:t>
      </w:r>
      <w:proofErr w:type="spellEnd"/>
      <w:r>
        <w:rPr>
          <w:i w:val="0"/>
          <w:iCs w:val="0"/>
        </w:rPr>
        <w:t xml:space="preserve">, and </w:t>
      </w:r>
      <w:proofErr w:type="spellStart"/>
      <w:r>
        <w:rPr>
          <w:i w:val="0"/>
          <w:iCs w:val="0"/>
        </w:rPr>
        <w:t>updateProgress</w:t>
      </w:r>
      <w:proofErr w:type="spellEnd"/>
      <w:r>
        <w:rPr>
          <w:i w:val="0"/>
          <w:iCs w:val="0"/>
        </w:rPr>
        <w:t xml:space="preserve"> will all have unit tests written for them by December 12, 2020.</w:t>
      </w:r>
    </w:p>
    <w:p w14:paraId="5EAA083A" w14:textId="0CB44938" w:rsidR="00A525F9" w:rsidRPr="007E5220" w:rsidRDefault="00CA460C" w:rsidP="00A525F9">
      <w:pPr>
        <w:pStyle w:val="template"/>
        <w:numPr>
          <w:ilvl w:val="0"/>
          <w:numId w:val="4"/>
        </w:numPr>
        <w:jc w:val="both"/>
        <w:rPr>
          <w:i w:val="0"/>
          <w:iCs w:val="0"/>
        </w:rPr>
      </w:pPr>
      <w:r>
        <w:rPr>
          <w:i w:val="0"/>
          <w:iCs w:val="0"/>
        </w:rPr>
        <w:t xml:space="preserve">The </w:t>
      </w:r>
      <w:proofErr w:type="spellStart"/>
      <w:r>
        <w:rPr>
          <w:i w:val="0"/>
          <w:iCs w:val="0"/>
        </w:rPr>
        <w:t>findProgress</w:t>
      </w:r>
      <w:proofErr w:type="spellEnd"/>
      <w:r>
        <w:rPr>
          <w:i w:val="0"/>
          <w:iCs w:val="0"/>
        </w:rPr>
        <w:t xml:space="preserve">, </w:t>
      </w:r>
      <w:proofErr w:type="spellStart"/>
      <w:r>
        <w:rPr>
          <w:i w:val="0"/>
          <w:iCs w:val="0"/>
        </w:rPr>
        <w:t>getFailedDesc</w:t>
      </w:r>
      <w:proofErr w:type="spellEnd"/>
      <w:r>
        <w:rPr>
          <w:i w:val="0"/>
          <w:iCs w:val="0"/>
        </w:rPr>
        <w:t xml:space="preserve">, </w:t>
      </w:r>
      <w:proofErr w:type="spellStart"/>
      <w:r>
        <w:rPr>
          <w:i w:val="0"/>
          <w:iCs w:val="0"/>
        </w:rPr>
        <w:t>ResultsPage</w:t>
      </w:r>
      <w:proofErr w:type="spellEnd"/>
      <w:r>
        <w:rPr>
          <w:i w:val="0"/>
          <w:iCs w:val="0"/>
        </w:rPr>
        <w:t xml:space="preserve">, all website routes, and external processes were tested during the entire Testing Phase when the project was available to the public. From December 12, 2020, to December 15, 2020 the website will be tested with concurrent users. </w:t>
      </w:r>
    </w:p>
    <w:p w14:paraId="23DC0DAA" w14:textId="30C00F6E" w:rsidR="00A525F9" w:rsidRPr="007E5220" w:rsidRDefault="00B9260F" w:rsidP="00A525F9">
      <w:pPr>
        <w:pStyle w:val="Heading2"/>
        <w:numPr>
          <w:ilvl w:val="1"/>
          <w:numId w:val="2"/>
        </w:numPr>
        <w:rPr>
          <w:rFonts w:ascii="Arial" w:hAnsi="Arial"/>
        </w:rPr>
      </w:pPr>
      <w:bookmarkStart w:id="25" w:name="_Toc226963042"/>
      <w:r>
        <w:rPr>
          <w:rFonts w:ascii="Arial" w:hAnsi="Arial"/>
        </w:rPr>
        <w:t>Tests for Functional Requirements</w:t>
      </w:r>
      <w:bookmarkEnd w:id="25"/>
    </w:p>
    <w:p w14:paraId="1DEFE916" w14:textId="04935978" w:rsidR="00A525F9" w:rsidRPr="00D9684F" w:rsidRDefault="00A525F9" w:rsidP="00A525F9">
      <w:pPr>
        <w:rPr>
          <w:rFonts w:ascii="Arial" w:hAnsi="Arial" w:cs="Arial"/>
          <w:sz w:val="22"/>
          <w:szCs w:val="22"/>
        </w:rPr>
      </w:pPr>
      <w:r w:rsidRPr="00D9684F">
        <w:rPr>
          <w:rFonts w:ascii="Arial" w:hAnsi="Arial" w:cs="Arial"/>
          <w:sz w:val="22"/>
          <w:szCs w:val="22"/>
        </w:rPr>
        <w:t>Test for correctness</w:t>
      </w:r>
    </w:p>
    <w:p w14:paraId="17CDA658"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proofErr w:type="spellStart"/>
      <w:r w:rsidRPr="00D9684F">
        <w:rPr>
          <w:rFonts w:ascii="Arial" w:hAnsi="Arial" w:cs="Arial"/>
          <w:sz w:val="22"/>
          <w:szCs w:val="22"/>
        </w:rPr>
        <w:t>UserAccounts</w:t>
      </w:r>
      <w:proofErr w:type="spellEnd"/>
      <w:r w:rsidRPr="00D9684F">
        <w:rPr>
          <w:rFonts w:ascii="Arial" w:hAnsi="Arial" w:cs="Arial"/>
          <w:sz w:val="22"/>
          <w:szCs w:val="22"/>
        </w:rPr>
        <w:t xml:space="preserve"> testing</w:t>
      </w:r>
    </w:p>
    <w:p w14:paraId="47733E08"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Create user when username available</w:t>
      </w:r>
    </w:p>
    <w:p w14:paraId="2B1F9E5C"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Do not allow user creation when username taken</w:t>
      </w:r>
    </w:p>
    <w:p w14:paraId="770B0703"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Log into account with correct password</w:t>
      </w:r>
    </w:p>
    <w:p w14:paraId="7D18E4E3"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Deny account login with wrong password</w:t>
      </w:r>
    </w:p>
    <w:p w14:paraId="3F11E0C3"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proofErr w:type="spellStart"/>
      <w:r w:rsidRPr="00D9684F">
        <w:rPr>
          <w:rFonts w:ascii="Arial" w:hAnsi="Arial" w:cs="Arial"/>
          <w:sz w:val="22"/>
          <w:szCs w:val="22"/>
        </w:rPr>
        <w:t>CookieCipher</w:t>
      </w:r>
      <w:proofErr w:type="spellEnd"/>
      <w:r w:rsidRPr="00D9684F">
        <w:rPr>
          <w:rFonts w:ascii="Arial" w:hAnsi="Arial" w:cs="Arial"/>
          <w:sz w:val="22"/>
          <w:szCs w:val="22"/>
        </w:rPr>
        <w:t xml:space="preserve"> testing</w:t>
      </w:r>
    </w:p>
    <w:p w14:paraId="2BE85BE7"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r w:rsidRPr="00D9684F">
        <w:rPr>
          <w:rFonts w:ascii="Arial" w:hAnsi="Arial" w:cs="Arial"/>
          <w:sz w:val="22"/>
          <w:szCs w:val="22"/>
        </w:rPr>
        <w:t>CookieCipher</w:t>
      </w:r>
      <w:proofErr w:type="spellEnd"/>
      <w:r w:rsidRPr="00D9684F">
        <w:rPr>
          <w:rFonts w:ascii="Arial" w:hAnsi="Arial" w:cs="Arial"/>
          <w:sz w:val="22"/>
          <w:szCs w:val="22"/>
        </w:rPr>
        <w:t xml:space="preserve"> correctly parses cookie header string</w:t>
      </w:r>
    </w:p>
    <w:p w14:paraId="0C1A7634"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Progress tracking correctness</w:t>
      </w:r>
    </w:p>
    <w:p w14:paraId="6E354EBA" w14:textId="77777777" w:rsidR="00A525F9" w:rsidRPr="00D9684F" w:rsidRDefault="00A525F9" w:rsidP="00A525F9">
      <w:pPr>
        <w:rPr>
          <w:rFonts w:ascii="Arial" w:hAnsi="Arial" w:cs="Arial"/>
          <w:sz w:val="22"/>
          <w:szCs w:val="22"/>
        </w:rPr>
      </w:pPr>
      <w:r w:rsidRPr="00D9684F">
        <w:rPr>
          <w:rFonts w:ascii="Arial" w:hAnsi="Arial" w:cs="Arial"/>
          <w:sz w:val="22"/>
          <w:szCs w:val="22"/>
        </w:rPr>
        <w:lastRenderedPageBreak/>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r w:rsidRPr="00D9684F">
        <w:rPr>
          <w:rFonts w:ascii="Arial" w:hAnsi="Arial" w:cs="Arial"/>
          <w:sz w:val="22"/>
          <w:szCs w:val="22"/>
        </w:rPr>
        <w:t>getProgress</w:t>
      </w:r>
      <w:proofErr w:type="spellEnd"/>
      <w:r w:rsidRPr="00D9684F">
        <w:rPr>
          <w:rFonts w:ascii="Arial" w:hAnsi="Arial" w:cs="Arial"/>
          <w:sz w:val="22"/>
          <w:szCs w:val="22"/>
        </w:rPr>
        <w:t xml:space="preserve"> returns 1 for new accounts</w:t>
      </w:r>
    </w:p>
    <w:p w14:paraId="0E1A2B5C"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r w:rsidRPr="00D9684F">
        <w:rPr>
          <w:rFonts w:ascii="Arial" w:hAnsi="Arial" w:cs="Arial"/>
          <w:sz w:val="22"/>
          <w:szCs w:val="22"/>
        </w:rPr>
        <w:t>updateProgress</w:t>
      </w:r>
      <w:proofErr w:type="spellEnd"/>
      <w:r w:rsidRPr="00D9684F">
        <w:rPr>
          <w:rFonts w:ascii="Arial" w:hAnsi="Arial" w:cs="Arial"/>
          <w:sz w:val="22"/>
          <w:szCs w:val="22"/>
        </w:rPr>
        <w:t xml:space="preserve"> changes user progress</w:t>
      </w:r>
    </w:p>
    <w:p w14:paraId="1CFE3095"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proofErr w:type="spellStart"/>
      <w:r w:rsidRPr="00D9684F">
        <w:rPr>
          <w:rFonts w:ascii="Arial" w:hAnsi="Arial" w:cs="Arial"/>
          <w:sz w:val="22"/>
          <w:szCs w:val="22"/>
        </w:rPr>
        <w:t>createCFile</w:t>
      </w:r>
      <w:proofErr w:type="spellEnd"/>
      <w:r w:rsidRPr="00D9684F">
        <w:rPr>
          <w:rFonts w:ascii="Arial" w:hAnsi="Arial" w:cs="Arial"/>
          <w:sz w:val="22"/>
          <w:szCs w:val="22"/>
        </w:rPr>
        <w:t xml:space="preserve"> creates proper C file</w:t>
      </w:r>
    </w:p>
    <w:p w14:paraId="5E9A7488"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r w:rsidRPr="00D9684F">
        <w:rPr>
          <w:rFonts w:ascii="Arial" w:hAnsi="Arial" w:cs="Arial"/>
          <w:sz w:val="22"/>
          <w:szCs w:val="22"/>
        </w:rPr>
        <w:t>createCFile</w:t>
      </w:r>
      <w:proofErr w:type="spellEnd"/>
      <w:r w:rsidRPr="00D9684F">
        <w:rPr>
          <w:rFonts w:ascii="Arial" w:hAnsi="Arial" w:cs="Arial"/>
          <w:sz w:val="22"/>
          <w:szCs w:val="22"/>
        </w:rPr>
        <w:t xml:space="preserve"> properly generates lesson 3 file</w:t>
      </w:r>
    </w:p>
    <w:p w14:paraId="66756C48"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proofErr w:type="spellStart"/>
      <w:r w:rsidRPr="00D9684F">
        <w:rPr>
          <w:rFonts w:ascii="Arial" w:hAnsi="Arial" w:cs="Arial"/>
          <w:sz w:val="22"/>
          <w:szCs w:val="22"/>
        </w:rPr>
        <w:t>failedTests</w:t>
      </w:r>
      <w:proofErr w:type="spellEnd"/>
      <w:r w:rsidRPr="00D9684F">
        <w:rPr>
          <w:rFonts w:ascii="Arial" w:hAnsi="Arial" w:cs="Arial"/>
          <w:sz w:val="22"/>
          <w:szCs w:val="22"/>
        </w:rPr>
        <w:t xml:space="preserve"> correctly returns an array for incorrect tests</w:t>
      </w:r>
    </w:p>
    <w:p w14:paraId="41C7EF0E"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proofErr w:type="gramStart"/>
      <w:r w:rsidRPr="00D9684F">
        <w:rPr>
          <w:rFonts w:ascii="Arial" w:hAnsi="Arial" w:cs="Arial"/>
          <w:sz w:val="22"/>
          <w:szCs w:val="22"/>
        </w:rPr>
        <w:t>failedTests</w:t>
      </w:r>
      <w:proofErr w:type="spellEnd"/>
      <w:r w:rsidRPr="00D9684F">
        <w:rPr>
          <w:rFonts w:ascii="Arial" w:hAnsi="Arial" w:cs="Arial"/>
          <w:sz w:val="22"/>
          <w:szCs w:val="22"/>
        </w:rPr>
        <w:t>(</w:t>
      </w:r>
      <w:proofErr w:type="gramEnd"/>
      <w:r w:rsidRPr="00D9684F">
        <w:rPr>
          <w:rFonts w:ascii="Arial" w:hAnsi="Arial" w:cs="Arial"/>
          <w:sz w:val="22"/>
          <w:szCs w:val="22"/>
        </w:rPr>
        <w:t>255) returns [1, 2, 3, 4, 5, 6, 7, 8]</w:t>
      </w:r>
    </w:p>
    <w:p w14:paraId="2E2AD151"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proofErr w:type="gramStart"/>
      <w:r w:rsidRPr="00D9684F">
        <w:rPr>
          <w:rFonts w:ascii="Arial" w:hAnsi="Arial" w:cs="Arial"/>
          <w:sz w:val="22"/>
          <w:szCs w:val="22"/>
        </w:rPr>
        <w:t>failedTests</w:t>
      </w:r>
      <w:proofErr w:type="spellEnd"/>
      <w:r w:rsidRPr="00D9684F">
        <w:rPr>
          <w:rFonts w:ascii="Arial" w:hAnsi="Arial" w:cs="Arial"/>
          <w:sz w:val="22"/>
          <w:szCs w:val="22"/>
        </w:rPr>
        <w:t>(</w:t>
      </w:r>
      <w:proofErr w:type="gramEnd"/>
      <w:r w:rsidRPr="00D9684F">
        <w:rPr>
          <w:rFonts w:ascii="Arial" w:hAnsi="Arial" w:cs="Arial"/>
          <w:sz w:val="22"/>
          <w:szCs w:val="22"/>
        </w:rPr>
        <w:t>0) returns []</w:t>
      </w:r>
    </w:p>
    <w:p w14:paraId="7B34404B" w14:textId="461F8079" w:rsidR="00A525F9" w:rsidRPr="007E5220" w:rsidRDefault="00A525F9" w:rsidP="007E5220">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proofErr w:type="gramStart"/>
      <w:r w:rsidRPr="00D9684F">
        <w:rPr>
          <w:rFonts w:ascii="Arial" w:hAnsi="Arial" w:cs="Arial"/>
          <w:sz w:val="22"/>
          <w:szCs w:val="22"/>
        </w:rPr>
        <w:t>failedTests</w:t>
      </w:r>
      <w:proofErr w:type="spellEnd"/>
      <w:r w:rsidRPr="00D9684F">
        <w:rPr>
          <w:rFonts w:ascii="Arial" w:hAnsi="Arial" w:cs="Arial"/>
          <w:sz w:val="22"/>
          <w:szCs w:val="22"/>
        </w:rPr>
        <w:t>(</w:t>
      </w:r>
      <w:proofErr w:type="gramEnd"/>
      <w:r w:rsidRPr="00D9684F">
        <w:rPr>
          <w:rFonts w:ascii="Arial" w:hAnsi="Arial" w:cs="Arial"/>
          <w:sz w:val="22"/>
          <w:szCs w:val="22"/>
        </w:rPr>
        <w:t>42) returns [2, 4, 6]</w:t>
      </w:r>
    </w:p>
    <w:p w14:paraId="699F2682" w14:textId="77777777" w:rsidR="00FB7E28" w:rsidRDefault="00B9260F">
      <w:pPr>
        <w:pStyle w:val="Heading2"/>
        <w:numPr>
          <w:ilvl w:val="1"/>
          <w:numId w:val="2"/>
        </w:numPr>
        <w:rPr>
          <w:rFonts w:ascii="Arial" w:hAnsi="Arial"/>
        </w:rPr>
      </w:pPr>
      <w:bookmarkStart w:id="26" w:name="_Toc226963043"/>
      <w:r>
        <w:rPr>
          <w:rFonts w:ascii="Arial" w:hAnsi="Arial"/>
        </w:rPr>
        <w:t>Tests for Non-functional Requirements</w:t>
      </w:r>
      <w:bookmarkEnd w:id="26"/>
    </w:p>
    <w:p w14:paraId="69A3FB3A" w14:textId="77777777" w:rsidR="007C0544" w:rsidRPr="00956B5F" w:rsidRDefault="007C0544" w:rsidP="007C0544">
      <w:pPr>
        <w:rPr>
          <w:rFonts w:ascii="Arial" w:hAnsi="Arial" w:cs="Arial"/>
          <w:sz w:val="22"/>
          <w:szCs w:val="22"/>
        </w:rPr>
      </w:pPr>
      <w:r w:rsidRPr="00956B5F">
        <w:rPr>
          <w:rFonts w:ascii="Arial" w:hAnsi="Arial" w:cs="Arial"/>
          <w:sz w:val="22"/>
          <w:szCs w:val="22"/>
        </w:rPr>
        <w:t>Tests for performance</w:t>
      </w:r>
    </w:p>
    <w:p w14:paraId="52E9C67F" w14:textId="77777777" w:rsidR="007C0544" w:rsidRPr="00956B5F" w:rsidRDefault="007C0544" w:rsidP="007C0544">
      <w:pPr>
        <w:rPr>
          <w:rFonts w:ascii="Arial" w:hAnsi="Arial" w:cs="Arial"/>
          <w:sz w:val="22"/>
          <w:szCs w:val="22"/>
        </w:rPr>
      </w:pPr>
      <w:r w:rsidRPr="00956B5F">
        <w:rPr>
          <w:rFonts w:ascii="Arial" w:hAnsi="Arial" w:cs="Arial"/>
          <w:sz w:val="22"/>
          <w:szCs w:val="22"/>
        </w:rPr>
        <w:t xml:space="preserve">    Account creation will not take longer than 5 seconds</w:t>
      </w:r>
    </w:p>
    <w:p w14:paraId="6D70DB96" w14:textId="77777777" w:rsidR="007C0544" w:rsidRPr="00956B5F" w:rsidRDefault="007C0544" w:rsidP="007C0544">
      <w:pPr>
        <w:rPr>
          <w:rFonts w:ascii="Arial" w:hAnsi="Arial" w:cs="Arial"/>
          <w:sz w:val="22"/>
          <w:szCs w:val="22"/>
        </w:rPr>
      </w:pPr>
      <w:r w:rsidRPr="00956B5F">
        <w:rPr>
          <w:rFonts w:ascii="Arial" w:hAnsi="Arial" w:cs="Arial"/>
          <w:sz w:val="22"/>
          <w:szCs w:val="22"/>
        </w:rPr>
        <w:t xml:space="preserve">      </w:t>
      </w:r>
      <w:r w:rsidRPr="00956B5F">
        <w:rPr>
          <w:rFonts w:ascii="Segoe UI Symbol" w:hAnsi="Segoe UI Symbol" w:cs="Segoe UI Symbol"/>
          <w:sz w:val="22"/>
          <w:szCs w:val="22"/>
        </w:rPr>
        <w:t>✓</w:t>
      </w:r>
      <w:r w:rsidRPr="00956B5F">
        <w:rPr>
          <w:rFonts w:ascii="Arial" w:hAnsi="Arial" w:cs="Arial"/>
          <w:sz w:val="22"/>
          <w:szCs w:val="22"/>
        </w:rPr>
        <w:t xml:space="preserve"> Creating Basic User Account (8ms)</w:t>
      </w:r>
    </w:p>
    <w:p w14:paraId="1DA50773" w14:textId="77777777" w:rsidR="007C0544" w:rsidRPr="00956B5F" w:rsidRDefault="007C0544" w:rsidP="007C0544">
      <w:pPr>
        <w:rPr>
          <w:rFonts w:ascii="Arial" w:hAnsi="Arial" w:cs="Arial"/>
          <w:sz w:val="22"/>
          <w:szCs w:val="22"/>
        </w:rPr>
      </w:pPr>
      <w:r w:rsidRPr="00956B5F">
        <w:rPr>
          <w:rFonts w:ascii="Arial" w:hAnsi="Arial" w:cs="Arial"/>
          <w:sz w:val="22"/>
          <w:szCs w:val="22"/>
        </w:rPr>
        <w:t xml:space="preserve">      </w:t>
      </w:r>
      <w:r w:rsidRPr="00956B5F">
        <w:rPr>
          <w:rFonts w:ascii="Segoe UI Symbol" w:hAnsi="Segoe UI Symbol" w:cs="Segoe UI Symbol"/>
          <w:sz w:val="22"/>
          <w:szCs w:val="22"/>
        </w:rPr>
        <w:t>✓</w:t>
      </w:r>
      <w:r w:rsidRPr="00956B5F">
        <w:rPr>
          <w:rFonts w:ascii="Arial" w:hAnsi="Arial" w:cs="Arial"/>
          <w:sz w:val="22"/>
          <w:szCs w:val="22"/>
        </w:rPr>
        <w:t xml:space="preserve"> Creating Advanced User Account (7ms)</w:t>
      </w:r>
    </w:p>
    <w:p w14:paraId="5F1B874A" w14:textId="77777777" w:rsidR="007C0544" w:rsidRPr="00956B5F" w:rsidRDefault="007C0544" w:rsidP="007C0544">
      <w:pPr>
        <w:rPr>
          <w:rFonts w:ascii="Arial" w:hAnsi="Arial" w:cs="Arial"/>
          <w:sz w:val="22"/>
          <w:szCs w:val="22"/>
        </w:rPr>
      </w:pPr>
      <w:r w:rsidRPr="00956B5F">
        <w:rPr>
          <w:rFonts w:ascii="Arial" w:hAnsi="Arial" w:cs="Arial"/>
          <w:sz w:val="22"/>
          <w:szCs w:val="22"/>
        </w:rPr>
        <w:t xml:space="preserve">    Account sign in will not take more than 10 seconds</w:t>
      </w:r>
    </w:p>
    <w:p w14:paraId="1AC8C63F" w14:textId="6EB58DBC" w:rsidR="00FB7E28" w:rsidRPr="00BD7F95" w:rsidRDefault="007C0544" w:rsidP="00BD7F95">
      <w:pPr>
        <w:rPr>
          <w:rFonts w:ascii="Arial" w:hAnsi="Arial" w:cs="Arial"/>
          <w:sz w:val="22"/>
          <w:szCs w:val="22"/>
        </w:rPr>
      </w:pPr>
      <w:r w:rsidRPr="00956B5F">
        <w:rPr>
          <w:rFonts w:ascii="Arial" w:hAnsi="Arial" w:cs="Arial"/>
          <w:sz w:val="22"/>
          <w:szCs w:val="22"/>
        </w:rPr>
        <w:t xml:space="preserve">      </w:t>
      </w:r>
      <w:r w:rsidRPr="00956B5F">
        <w:rPr>
          <w:rFonts w:ascii="Segoe UI Symbol" w:hAnsi="Segoe UI Symbol" w:cs="Segoe UI Symbol"/>
          <w:sz w:val="22"/>
          <w:szCs w:val="22"/>
        </w:rPr>
        <w:t>✓</w:t>
      </w:r>
      <w:r w:rsidRPr="00956B5F">
        <w:rPr>
          <w:rFonts w:ascii="Arial" w:hAnsi="Arial" w:cs="Arial"/>
          <w:sz w:val="22"/>
          <w:szCs w:val="22"/>
        </w:rPr>
        <w:t xml:space="preserve"> Signing into a User Account (21ms)</w:t>
      </w:r>
    </w:p>
    <w:p w14:paraId="236A2BB1" w14:textId="77777777" w:rsidR="00FB7E28" w:rsidRDefault="00B9260F">
      <w:pPr>
        <w:pStyle w:val="Heading2"/>
        <w:numPr>
          <w:ilvl w:val="1"/>
          <w:numId w:val="2"/>
        </w:numPr>
        <w:rPr>
          <w:rFonts w:ascii="Arial" w:hAnsi="Arial"/>
        </w:rPr>
      </w:pPr>
      <w:bookmarkStart w:id="27" w:name="_Toc226963044"/>
      <w:r>
        <w:rPr>
          <w:rFonts w:ascii="Arial" w:hAnsi="Arial"/>
        </w:rPr>
        <w:t>Hardware and Software Requirements</w:t>
      </w:r>
      <w:bookmarkEnd w:id="27"/>
    </w:p>
    <w:p w14:paraId="6217B528" w14:textId="28CA153A" w:rsidR="008D0592" w:rsidRDefault="008D0592">
      <w:pPr>
        <w:pStyle w:val="template"/>
        <w:jc w:val="both"/>
        <w:rPr>
          <w:b/>
          <w:bCs/>
          <w:i w:val="0"/>
          <w:iCs w:val="0"/>
        </w:rPr>
      </w:pPr>
      <w:r>
        <w:rPr>
          <w:b/>
          <w:bCs/>
          <w:i w:val="0"/>
          <w:iCs w:val="0"/>
        </w:rPr>
        <w:t>Hardware Requirements for Tests:</w:t>
      </w:r>
    </w:p>
    <w:p w14:paraId="7BA57821" w14:textId="69B52CC7" w:rsidR="008D0592" w:rsidRDefault="008D0592" w:rsidP="008D0592">
      <w:pPr>
        <w:pStyle w:val="template"/>
        <w:numPr>
          <w:ilvl w:val="0"/>
          <w:numId w:val="4"/>
        </w:numPr>
        <w:jc w:val="both"/>
        <w:rPr>
          <w:i w:val="0"/>
          <w:iCs w:val="0"/>
        </w:rPr>
      </w:pPr>
      <w:r>
        <w:rPr>
          <w:i w:val="0"/>
          <w:iCs w:val="0"/>
        </w:rPr>
        <w:t>x86_64 PC</w:t>
      </w:r>
    </w:p>
    <w:p w14:paraId="07EA551F" w14:textId="07CFCD59" w:rsidR="008D0592" w:rsidRDefault="008D0592" w:rsidP="008D0592">
      <w:pPr>
        <w:pStyle w:val="template"/>
        <w:numPr>
          <w:ilvl w:val="0"/>
          <w:numId w:val="4"/>
        </w:numPr>
        <w:jc w:val="both"/>
        <w:rPr>
          <w:i w:val="0"/>
          <w:iCs w:val="0"/>
        </w:rPr>
      </w:pPr>
      <w:r>
        <w:rPr>
          <w:i w:val="0"/>
          <w:iCs w:val="0"/>
        </w:rPr>
        <w:t>Keyboard</w:t>
      </w:r>
    </w:p>
    <w:p w14:paraId="4A059730" w14:textId="5405407E" w:rsidR="008D0592" w:rsidRDefault="008D0592" w:rsidP="008D0592">
      <w:pPr>
        <w:pStyle w:val="template"/>
        <w:numPr>
          <w:ilvl w:val="0"/>
          <w:numId w:val="4"/>
        </w:numPr>
        <w:jc w:val="both"/>
        <w:rPr>
          <w:i w:val="0"/>
          <w:iCs w:val="0"/>
        </w:rPr>
      </w:pPr>
      <w:r>
        <w:rPr>
          <w:i w:val="0"/>
          <w:iCs w:val="0"/>
        </w:rPr>
        <w:t>Monitor</w:t>
      </w:r>
    </w:p>
    <w:p w14:paraId="68880B7F" w14:textId="5B45AFC8" w:rsidR="008D0592" w:rsidRDefault="008D0592" w:rsidP="008D0592">
      <w:pPr>
        <w:pStyle w:val="template"/>
        <w:numPr>
          <w:ilvl w:val="0"/>
          <w:numId w:val="4"/>
        </w:numPr>
        <w:jc w:val="both"/>
        <w:rPr>
          <w:i w:val="0"/>
          <w:iCs w:val="0"/>
        </w:rPr>
      </w:pPr>
      <w:r>
        <w:rPr>
          <w:i w:val="0"/>
          <w:iCs w:val="0"/>
        </w:rPr>
        <w:t>Internet connection</w:t>
      </w:r>
    </w:p>
    <w:p w14:paraId="3879E9FA" w14:textId="3811EB52" w:rsidR="008D0592" w:rsidRDefault="008D0592" w:rsidP="008D0592">
      <w:pPr>
        <w:pStyle w:val="template"/>
        <w:jc w:val="both"/>
        <w:rPr>
          <w:i w:val="0"/>
          <w:iCs w:val="0"/>
        </w:rPr>
      </w:pPr>
    </w:p>
    <w:p w14:paraId="227D77EA" w14:textId="435490D7" w:rsidR="008D0592" w:rsidRDefault="008D0592" w:rsidP="008D0592">
      <w:pPr>
        <w:pStyle w:val="template"/>
        <w:jc w:val="both"/>
        <w:rPr>
          <w:b/>
          <w:bCs/>
          <w:i w:val="0"/>
          <w:iCs w:val="0"/>
        </w:rPr>
      </w:pPr>
      <w:r>
        <w:rPr>
          <w:b/>
          <w:bCs/>
          <w:i w:val="0"/>
          <w:iCs w:val="0"/>
        </w:rPr>
        <w:t>Software Requirements for Tests:</w:t>
      </w:r>
    </w:p>
    <w:p w14:paraId="1E455895" w14:textId="115E5A2F" w:rsidR="008D0592" w:rsidRDefault="008D0592" w:rsidP="008D0592">
      <w:pPr>
        <w:pStyle w:val="template"/>
        <w:numPr>
          <w:ilvl w:val="0"/>
          <w:numId w:val="4"/>
        </w:numPr>
        <w:jc w:val="both"/>
        <w:rPr>
          <w:i w:val="0"/>
          <w:iCs w:val="0"/>
        </w:rPr>
      </w:pPr>
      <w:r>
        <w:rPr>
          <w:i w:val="0"/>
          <w:iCs w:val="0"/>
        </w:rPr>
        <w:t>GitHub repository for C-Teaching-Website must be cloned onto the PC.</w:t>
      </w:r>
    </w:p>
    <w:p w14:paraId="6BB6847B" w14:textId="31AF28E8" w:rsidR="008D0592" w:rsidRDefault="008D0592" w:rsidP="008D0592">
      <w:pPr>
        <w:pStyle w:val="template"/>
        <w:numPr>
          <w:ilvl w:val="0"/>
          <w:numId w:val="4"/>
        </w:numPr>
        <w:jc w:val="both"/>
        <w:rPr>
          <w:i w:val="0"/>
          <w:iCs w:val="0"/>
        </w:rPr>
      </w:pPr>
      <w:r>
        <w:rPr>
          <w:i w:val="0"/>
          <w:iCs w:val="0"/>
        </w:rPr>
        <w:t>Node and npm must be installed.</w:t>
      </w:r>
    </w:p>
    <w:p w14:paraId="27C12599" w14:textId="3DBC58F0" w:rsidR="008D0592" w:rsidRPr="008D0592" w:rsidRDefault="008D0592" w:rsidP="008D0592">
      <w:pPr>
        <w:pStyle w:val="template"/>
        <w:numPr>
          <w:ilvl w:val="0"/>
          <w:numId w:val="4"/>
        </w:numPr>
        <w:jc w:val="both"/>
        <w:rPr>
          <w:i w:val="0"/>
          <w:iCs w:val="0"/>
        </w:rPr>
      </w:pPr>
      <w:r>
        <w:rPr>
          <w:i w:val="0"/>
          <w:iCs w:val="0"/>
        </w:rPr>
        <w:t>Mocha and chai must be installed</w:t>
      </w:r>
      <w:r w:rsidR="00C80A46">
        <w:rPr>
          <w:i w:val="0"/>
          <w:iCs w:val="0"/>
        </w:rPr>
        <w:t xml:space="preserve"> globally.</w:t>
      </w:r>
    </w:p>
    <w:p w14:paraId="11066FF1" w14:textId="77777777" w:rsidR="00FB7E28" w:rsidRDefault="00FB7E28">
      <w:pPr>
        <w:pStyle w:val="template"/>
      </w:pPr>
    </w:p>
    <w:p w14:paraId="3F0123F4" w14:textId="77777777" w:rsidR="00FB7E28" w:rsidRDefault="00FB7E28">
      <w:pPr>
        <w:pStyle w:val="template"/>
      </w:pPr>
    </w:p>
    <w:p w14:paraId="29CD1259" w14:textId="77777777" w:rsidR="00FB7E28" w:rsidRDefault="00FB7E28">
      <w:pPr>
        <w:pStyle w:val="template"/>
      </w:pPr>
    </w:p>
    <w:p w14:paraId="3B45977B" w14:textId="77777777" w:rsidR="00FB7E28" w:rsidRDefault="00FB7E28">
      <w:pPr>
        <w:pStyle w:val="template"/>
      </w:pPr>
    </w:p>
    <w:p w14:paraId="77D11788" w14:textId="77777777" w:rsidR="00FB7E28" w:rsidRDefault="00FB7E28">
      <w:pPr>
        <w:pStyle w:val="template"/>
      </w:pPr>
    </w:p>
    <w:p w14:paraId="2B80B20C" w14:textId="77777777" w:rsidR="00FB7E28" w:rsidRDefault="00FB7E28">
      <w:pPr>
        <w:pStyle w:val="template"/>
      </w:pPr>
    </w:p>
    <w:p w14:paraId="033B30BC" w14:textId="77777777" w:rsidR="00FB7E28" w:rsidRDefault="00FB7E28">
      <w:pPr>
        <w:pStyle w:val="template"/>
      </w:pPr>
    </w:p>
    <w:p w14:paraId="10C93C85" w14:textId="77777777" w:rsidR="00FB7E28" w:rsidRDefault="00FB7E28">
      <w:pPr>
        <w:pStyle w:val="template"/>
      </w:pPr>
    </w:p>
    <w:p w14:paraId="132371D8" w14:textId="77777777" w:rsidR="00FB7E28" w:rsidRDefault="00FB7E28">
      <w:pPr>
        <w:pStyle w:val="template"/>
      </w:pPr>
    </w:p>
    <w:p w14:paraId="51D32670" w14:textId="77777777" w:rsidR="00FB7E28" w:rsidRDefault="00FB7E28">
      <w:pPr>
        <w:pStyle w:val="template"/>
      </w:pPr>
    </w:p>
    <w:p w14:paraId="2C766EA8" w14:textId="77777777" w:rsidR="00FB7E28" w:rsidRDefault="00FB7E28">
      <w:pPr>
        <w:pStyle w:val="template"/>
      </w:pPr>
    </w:p>
    <w:p w14:paraId="567FDFF2" w14:textId="77777777" w:rsidR="00FB7E28" w:rsidRDefault="00FB7E28">
      <w:pPr>
        <w:pStyle w:val="template"/>
      </w:pPr>
    </w:p>
    <w:p w14:paraId="02BF3A9B" w14:textId="77777777" w:rsidR="00FB7E28" w:rsidRDefault="00FB7E28">
      <w:pPr>
        <w:pStyle w:val="template"/>
      </w:pPr>
    </w:p>
    <w:p w14:paraId="7D38112A" w14:textId="77777777" w:rsidR="00FB7E28" w:rsidRDefault="00FB7E28">
      <w:pPr>
        <w:pStyle w:val="template"/>
      </w:pPr>
    </w:p>
    <w:p w14:paraId="6AF775B0" w14:textId="77777777" w:rsidR="00FB7E28" w:rsidRDefault="00FB7E28">
      <w:pPr>
        <w:pStyle w:val="template"/>
        <w:rPr>
          <w:i w:val="0"/>
        </w:rPr>
      </w:pPr>
    </w:p>
    <w:p w14:paraId="326AD467" w14:textId="77777777" w:rsidR="00FB7E28" w:rsidRDefault="00FB7E28">
      <w:pPr>
        <w:pStyle w:val="template"/>
        <w:rPr>
          <w:i w:val="0"/>
        </w:rPr>
      </w:pPr>
    </w:p>
    <w:p w14:paraId="476349CF" w14:textId="77777777" w:rsidR="00FB7E28" w:rsidRDefault="00FB7E28">
      <w:pPr>
        <w:pStyle w:val="template"/>
        <w:rPr>
          <w:i w:val="0"/>
        </w:rPr>
      </w:pPr>
    </w:p>
    <w:p w14:paraId="47137499" w14:textId="77777777" w:rsidR="00FB7E28" w:rsidRDefault="00FB7E28">
      <w:pPr>
        <w:pStyle w:val="template"/>
        <w:rPr>
          <w:i w:val="0"/>
        </w:rPr>
      </w:pPr>
    </w:p>
    <w:p w14:paraId="506CE8B9" w14:textId="77777777" w:rsidR="00FB7E28" w:rsidRDefault="00FB7E28">
      <w:pPr>
        <w:pStyle w:val="template"/>
        <w:rPr>
          <w:i w:val="0"/>
        </w:rPr>
      </w:pPr>
    </w:p>
    <w:p w14:paraId="7D28E48F"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8" w:name="_Toc226963045"/>
      <w:r>
        <w:rPr>
          <w:rFonts w:ascii="Arial" w:hAnsi="Arial"/>
          <w:color w:val="FFFFFF"/>
        </w:rPr>
        <w:lastRenderedPageBreak/>
        <w:t>Analysis</w:t>
      </w:r>
      <w:bookmarkEnd w:id="28"/>
    </w:p>
    <w:p w14:paraId="1AB914C2" w14:textId="7DA5D8EE" w:rsidR="00E27D59" w:rsidRDefault="00E27D59">
      <w:pPr>
        <w:pStyle w:val="template"/>
        <w:jc w:val="both"/>
        <w:rPr>
          <w:b/>
          <w:bCs/>
          <w:i w:val="0"/>
          <w:iCs w:val="0"/>
        </w:rPr>
      </w:pPr>
      <w:r>
        <w:rPr>
          <w:b/>
          <w:bCs/>
          <w:i w:val="0"/>
          <w:iCs w:val="0"/>
        </w:rPr>
        <w:t>Christian Galvez:</w:t>
      </w:r>
    </w:p>
    <w:p w14:paraId="3A1DC329" w14:textId="08E524D0" w:rsidR="006747DA" w:rsidRPr="006747DA" w:rsidRDefault="00A41F54" w:rsidP="006747DA">
      <w:pPr>
        <w:pStyle w:val="template"/>
        <w:numPr>
          <w:ilvl w:val="0"/>
          <w:numId w:val="4"/>
        </w:numPr>
        <w:jc w:val="both"/>
        <w:rPr>
          <w:i w:val="0"/>
          <w:iCs w:val="0"/>
        </w:rPr>
      </w:pPr>
      <w:r>
        <w:rPr>
          <w:i w:val="0"/>
          <w:iCs w:val="0"/>
        </w:rPr>
        <w:t xml:space="preserve">Milestone 0 – </w:t>
      </w:r>
      <w:r w:rsidR="00412A46">
        <w:rPr>
          <w:i w:val="0"/>
          <w:iCs w:val="0"/>
        </w:rPr>
        <w:t>1 hour.</w:t>
      </w:r>
    </w:p>
    <w:p w14:paraId="0EBABCAF" w14:textId="59C1FB6E" w:rsidR="00A41F54" w:rsidRDefault="00A41F54" w:rsidP="00A41F54">
      <w:pPr>
        <w:pStyle w:val="template"/>
        <w:numPr>
          <w:ilvl w:val="0"/>
          <w:numId w:val="4"/>
        </w:numPr>
        <w:jc w:val="both"/>
        <w:rPr>
          <w:i w:val="0"/>
          <w:iCs w:val="0"/>
        </w:rPr>
      </w:pPr>
      <w:r>
        <w:rPr>
          <w:i w:val="0"/>
          <w:iCs w:val="0"/>
        </w:rPr>
        <w:t>Milestone 1 – 30 hours.</w:t>
      </w:r>
    </w:p>
    <w:p w14:paraId="01D789D3" w14:textId="5A313F57" w:rsidR="006747DA" w:rsidRDefault="006747DA" w:rsidP="006747DA">
      <w:pPr>
        <w:pStyle w:val="template"/>
        <w:numPr>
          <w:ilvl w:val="1"/>
          <w:numId w:val="4"/>
        </w:numPr>
        <w:jc w:val="both"/>
        <w:rPr>
          <w:i w:val="0"/>
          <w:iCs w:val="0"/>
        </w:rPr>
      </w:pPr>
      <w:r>
        <w:rPr>
          <w:i w:val="0"/>
          <w:iCs w:val="0"/>
        </w:rPr>
        <w:t xml:space="preserve">Milestone 1 took the most effort because </w:t>
      </w:r>
      <w:r w:rsidR="002A2F81">
        <w:rPr>
          <w:i w:val="0"/>
          <w:iCs w:val="0"/>
        </w:rPr>
        <w:t>during this milestone our group had to plan exactly how the website will work and what it will look like. This milestone also included the work on the SRS document, which was the longest document out of them all.</w:t>
      </w:r>
    </w:p>
    <w:p w14:paraId="44458959" w14:textId="536EE3B5" w:rsidR="00A41F54" w:rsidRDefault="00A41F54" w:rsidP="00A41F54">
      <w:pPr>
        <w:pStyle w:val="template"/>
        <w:numPr>
          <w:ilvl w:val="0"/>
          <w:numId w:val="4"/>
        </w:numPr>
        <w:jc w:val="both"/>
        <w:rPr>
          <w:i w:val="0"/>
          <w:iCs w:val="0"/>
        </w:rPr>
      </w:pPr>
      <w:r>
        <w:rPr>
          <w:i w:val="0"/>
          <w:iCs w:val="0"/>
        </w:rPr>
        <w:t xml:space="preserve">Milestone 2 – </w:t>
      </w:r>
      <w:r w:rsidR="002C2E88">
        <w:rPr>
          <w:i w:val="0"/>
          <w:iCs w:val="0"/>
        </w:rPr>
        <w:t>11</w:t>
      </w:r>
      <w:r>
        <w:rPr>
          <w:i w:val="0"/>
          <w:iCs w:val="0"/>
        </w:rPr>
        <w:t xml:space="preserve"> hours.</w:t>
      </w:r>
    </w:p>
    <w:p w14:paraId="1BFFB572" w14:textId="09B765C7" w:rsidR="003A571E" w:rsidRDefault="00A41F54" w:rsidP="003A571E">
      <w:pPr>
        <w:pStyle w:val="template"/>
        <w:numPr>
          <w:ilvl w:val="0"/>
          <w:numId w:val="4"/>
        </w:numPr>
        <w:jc w:val="both"/>
        <w:rPr>
          <w:i w:val="0"/>
          <w:iCs w:val="0"/>
        </w:rPr>
      </w:pPr>
      <w:r>
        <w:rPr>
          <w:i w:val="0"/>
          <w:iCs w:val="0"/>
        </w:rPr>
        <w:t xml:space="preserve">Milestone 3 – </w:t>
      </w:r>
      <w:r w:rsidR="002E6491">
        <w:rPr>
          <w:i w:val="0"/>
          <w:iCs w:val="0"/>
        </w:rPr>
        <w:t>2</w:t>
      </w:r>
      <w:r w:rsidR="00836006">
        <w:rPr>
          <w:i w:val="0"/>
          <w:iCs w:val="0"/>
        </w:rPr>
        <w:t>0</w:t>
      </w:r>
      <w:r>
        <w:rPr>
          <w:i w:val="0"/>
          <w:iCs w:val="0"/>
        </w:rPr>
        <w:t xml:space="preserve"> hours.</w:t>
      </w:r>
    </w:p>
    <w:p w14:paraId="45A67D13" w14:textId="1F1916CC" w:rsidR="00CC0D4B" w:rsidRDefault="00CC0D4B" w:rsidP="00CC0D4B">
      <w:pPr>
        <w:pStyle w:val="template"/>
        <w:jc w:val="both"/>
        <w:rPr>
          <w:i w:val="0"/>
          <w:iCs w:val="0"/>
        </w:rPr>
      </w:pPr>
    </w:p>
    <w:p w14:paraId="44A14E45" w14:textId="074DE6F0" w:rsidR="00CC0D4B" w:rsidRDefault="00CC0D4B" w:rsidP="00CC0D4B">
      <w:pPr>
        <w:pStyle w:val="template"/>
        <w:jc w:val="both"/>
        <w:rPr>
          <w:b/>
          <w:bCs/>
          <w:i w:val="0"/>
          <w:iCs w:val="0"/>
        </w:rPr>
      </w:pPr>
      <w:r>
        <w:rPr>
          <w:b/>
          <w:bCs/>
          <w:i w:val="0"/>
          <w:iCs w:val="0"/>
        </w:rPr>
        <w:t>Ethan Pongon:</w:t>
      </w:r>
    </w:p>
    <w:p w14:paraId="7B4488ED" w14:textId="77777777" w:rsidR="00CC0D4B" w:rsidRPr="006747DA" w:rsidRDefault="00CC0D4B" w:rsidP="00CC0D4B">
      <w:pPr>
        <w:pStyle w:val="template"/>
        <w:numPr>
          <w:ilvl w:val="0"/>
          <w:numId w:val="4"/>
        </w:numPr>
        <w:jc w:val="both"/>
        <w:rPr>
          <w:i w:val="0"/>
          <w:iCs w:val="0"/>
        </w:rPr>
      </w:pPr>
      <w:r>
        <w:rPr>
          <w:i w:val="0"/>
          <w:iCs w:val="0"/>
        </w:rPr>
        <w:t>Milestone 0 – 1 hour.</w:t>
      </w:r>
    </w:p>
    <w:p w14:paraId="0F45E077" w14:textId="182DB1D9" w:rsidR="00CC0D4B" w:rsidRDefault="00CC0D4B" w:rsidP="00CC0D4B">
      <w:pPr>
        <w:pStyle w:val="template"/>
        <w:numPr>
          <w:ilvl w:val="0"/>
          <w:numId w:val="4"/>
        </w:numPr>
        <w:jc w:val="both"/>
        <w:rPr>
          <w:i w:val="0"/>
          <w:iCs w:val="0"/>
        </w:rPr>
      </w:pPr>
      <w:r>
        <w:rPr>
          <w:i w:val="0"/>
          <w:iCs w:val="0"/>
        </w:rPr>
        <w:t xml:space="preserve">Milestone 1 – </w:t>
      </w:r>
      <w:r w:rsidR="00836006">
        <w:rPr>
          <w:i w:val="0"/>
          <w:iCs w:val="0"/>
        </w:rPr>
        <w:t>25</w:t>
      </w:r>
      <w:r>
        <w:rPr>
          <w:i w:val="0"/>
          <w:iCs w:val="0"/>
        </w:rPr>
        <w:t xml:space="preserve"> hours.</w:t>
      </w:r>
    </w:p>
    <w:p w14:paraId="06C0EC28" w14:textId="7D827A20" w:rsidR="00CC0D4B" w:rsidRDefault="00CC0D4B" w:rsidP="00CC0D4B">
      <w:pPr>
        <w:pStyle w:val="template"/>
        <w:numPr>
          <w:ilvl w:val="1"/>
          <w:numId w:val="4"/>
        </w:numPr>
        <w:jc w:val="both"/>
        <w:rPr>
          <w:i w:val="0"/>
          <w:iCs w:val="0"/>
        </w:rPr>
      </w:pPr>
      <w:r>
        <w:rPr>
          <w:i w:val="0"/>
          <w:iCs w:val="0"/>
        </w:rPr>
        <w:t>Milestone 1 took the most effort because it was the milestone with the SRS report, which was by far the longest document.</w:t>
      </w:r>
      <w:r w:rsidR="00836006">
        <w:rPr>
          <w:i w:val="0"/>
          <w:iCs w:val="0"/>
        </w:rPr>
        <w:t xml:space="preserve"> Additionally, during this milestone is when most of the website’s code was planned and implemented.</w:t>
      </w:r>
    </w:p>
    <w:p w14:paraId="3230737A" w14:textId="113BAB5E" w:rsidR="00CC0D4B" w:rsidRDefault="00CC0D4B" w:rsidP="00CC0D4B">
      <w:pPr>
        <w:pStyle w:val="template"/>
        <w:numPr>
          <w:ilvl w:val="0"/>
          <w:numId w:val="4"/>
        </w:numPr>
        <w:jc w:val="both"/>
        <w:rPr>
          <w:i w:val="0"/>
          <w:iCs w:val="0"/>
        </w:rPr>
      </w:pPr>
      <w:r>
        <w:rPr>
          <w:i w:val="0"/>
          <w:iCs w:val="0"/>
        </w:rPr>
        <w:t xml:space="preserve">Milestone 2 – </w:t>
      </w:r>
      <w:r w:rsidR="00836006">
        <w:rPr>
          <w:i w:val="0"/>
          <w:iCs w:val="0"/>
        </w:rPr>
        <w:t>8</w:t>
      </w:r>
      <w:r>
        <w:rPr>
          <w:i w:val="0"/>
          <w:iCs w:val="0"/>
        </w:rPr>
        <w:t xml:space="preserve"> hours.</w:t>
      </w:r>
    </w:p>
    <w:p w14:paraId="07CAEAF6" w14:textId="3493CA0B" w:rsidR="00CC0D4B" w:rsidRDefault="00CC0D4B" w:rsidP="00CC0D4B">
      <w:pPr>
        <w:pStyle w:val="template"/>
        <w:numPr>
          <w:ilvl w:val="0"/>
          <w:numId w:val="4"/>
        </w:numPr>
        <w:jc w:val="both"/>
        <w:rPr>
          <w:i w:val="0"/>
          <w:iCs w:val="0"/>
        </w:rPr>
      </w:pPr>
      <w:r>
        <w:rPr>
          <w:i w:val="0"/>
          <w:iCs w:val="0"/>
        </w:rPr>
        <w:t xml:space="preserve">Milestone 3 – </w:t>
      </w:r>
      <w:r w:rsidR="00836006">
        <w:rPr>
          <w:i w:val="0"/>
          <w:iCs w:val="0"/>
        </w:rPr>
        <w:t>17</w:t>
      </w:r>
      <w:r>
        <w:rPr>
          <w:i w:val="0"/>
          <w:iCs w:val="0"/>
        </w:rPr>
        <w:t xml:space="preserve"> hours.</w:t>
      </w:r>
    </w:p>
    <w:p w14:paraId="208C623C" w14:textId="77777777" w:rsidR="00CC0D4B" w:rsidRDefault="00CC0D4B" w:rsidP="00CC0D4B">
      <w:pPr>
        <w:pStyle w:val="template"/>
        <w:jc w:val="both"/>
        <w:rPr>
          <w:i w:val="0"/>
          <w:iCs w:val="0"/>
        </w:rPr>
      </w:pPr>
    </w:p>
    <w:p w14:paraId="7E62393F" w14:textId="77777777" w:rsidR="00FB7E28" w:rsidRDefault="00FB7E28">
      <w:pPr>
        <w:pStyle w:val="template"/>
      </w:pPr>
      <w:bookmarkStart w:id="29" w:name="_Toc439994696"/>
    </w:p>
    <w:p w14:paraId="193B1083" w14:textId="77777777" w:rsidR="00FB7E28" w:rsidRDefault="00FB7E28">
      <w:pPr>
        <w:pStyle w:val="template"/>
      </w:pPr>
    </w:p>
    <w:p w14:paraId="09F5375A" w14:textId="77777777" w:rsidR="00FB7E28" w:rsidRDefault="00FB7E28">
      <w:pPr>
        <w:pStyle w:val="template"/>
      </w:pPr>
    </w:p>
    <w:p w14:paraId="1F592F4B" w14:textId="77777777" w:rsidR="00FB7E28" w:rsidRDefault="00FB7E28">
      <w:pPr>
        <w:pStyle w:val="template"/>
      </w:pPr>
    </w:p>
    <w:p w14:paraId="3B78218B" w14:textId="77777777" w:rsidR="00FB7E28" w:rsidRDefault="00FB7E28">
      <w:pPr>
        <w:pStyle w:val="template"/>
      </w:pPr>
    </w:p>
    <w:p w14:paraId="0AABAE69" w14:textId="77777777" w:rsidR="00FB7E28" w:rsidRDefault="00FB7E28">
      <w:pPr>
        <w:pStyle w:val="template"/>
      </w:pPr>
    </w:p>
    <w:p w14:paraId="774EAE9C" w14:textId="77777777" w:rsidR="00FB7E28" w:rsidRDefault="00FB7E28">
      <w:pPr>
        <w:pStyle w:val="template"/>
      </w:pPr>
    </w:p>
    <w:p w14:paraId="208D86EB" w14:textId="77777777" w:rsidR="00FB7E28" w:rsidRDefault="00FB7E28">
      <w:pPr>
        <w:pStyle w:val="template"/>
      </w:pPr>
    </w:p>
    <w:p w14:paraId="707D9CBE" w14:textId="77777777" w:rsidR="00FB7E28" w:rsidRDefault="00FB7E28">
      <w:pPr>
        <w:pStyle w:val="template"/>
      </w:pPr>
    </w:p>
    <w:p w14:paraId="1DF307C8" w14:textId="77777777" w:rsidR="00FB7E28" w:rsidRDefault="00FB7E28">
      <w:pPr>
        <w:pStyle w:val="template"/>
      </w:pPr>
    </w:p>
    <w:p w14:paraId="0F7E46B8" w14:textId="77777777" w:rsidR="00FB7E28" w:rsidRDefault="00FB7E28">
      <w:pPr>
        <w:pStyle w:val="template"/>
      </w:pPr>
    </w:p>
    <w:p w14:paraId="7A6BCA1F" w14:textId="77777777" w:rsidR="00FB7E28" w:rsidRDefault="00FB7E28">
      <w:pPr>
        <w:pStyle w:val="template"/>
      </w:pPr>
    </w:p>
    <w:p w14:paraId="1435F9D5" w14:textId="77777777" w:rsidR="00FB7E28" w:rsidRDefault="00FB7E28">
      <w:pPr>
        <w:pStyle w:val="template"/>
      </w:pPr>
    </w:p>
    <w:p w14:paraId="75BE0983" w14:textId="77777777" w:rsidR="00FB7E28" w:rsidRDefault="00FB7E28">
      <w:pPr>
        <w:pStyle w:val="template"/>
      </w:pPr>
    </w:p>
    <w:p w14:paraId="167FDC15" w14:textId="77777777" w:rsidR="00FB7E28" w:rsidRDefault="00FB7E28">
      <w:pPr>
        <w:pStyle w:val="template"/>
      </w:pPr>
    </w:p>
    <w:p w14:paraId="422ABDE9" w14:textId="77777777" w:rsidR="00FB7E28" w:rsidRDefault="00FB7E28">
      <w:pPr>
        <w:pStyle w:val="template"/>
      </w:pPr>
    </w:p>
    <w:p w14:paraId="7CC47AE4" w14:textId="77777777" w:rsidR="00FB7E28" w:rsidRDefault="00FB7E28">
      <w:pPr>
        <w:pStyle w:val="template"/>
      </w:pPr>
    </w:p>
    <w:p w14:paraId="18AB8892" w14:textId="77777777" w:rsidR="00FB7E28" w:rsidRDefault="00FB7E28">
      <w:pPr>
        <w:pStyle w:val="template"/>
      </w:pPr>
    </w:p>
    <w:p w14:paraId="07A319BE" w14:textId="77777777" w:rsidR="00FB7E28" w:rsidRDefault="00FB7E28">
      <w:pPr>
        <w:pStyle w:val="template"/>
      </w:pPr>
    </w:p>
    <w:p w14:paraId="171F3331" w14:textId="77777777" w:rsidR="00FB7E28" w:rsidRDefault="00FB7E28">
      <w:pPr>
        <w:pStyle w:val="template"/>
      </w:pPr>
    </w:p>
    <w:p w14:paraId="22FB95E0" w14:textId="77777777" w:rsidR="00FB7E28" w:rsidRDefault="00FB7E28">
      <w:pPr>
        <w:pStyle w:val="template"/>
      </w:pPr>
    </w:p>
    <w:p w14:paraId="28B17942" w14:textId="77777777" w:rsidR="00FB7E28" w:rsidRDefault="00FB7E28">
      <w:pPr>
        <w:pStyle w:val="template"/>
      </w:pPr>
    </w:p>
    <w:p w14:paraId="3B85AC5F" w14:textId="77777777" w:rsidR="00FB7E28" w:rsidRDefault="00FB7E28">
      <w:pPr>
        <w:pStyle w:val="template"/>
      </w:pPr>
    </w:p>
    <w:p w14:paraId="123298B9" w14:textId="77777777" w:rsidR="00FB7E28" w:rsidRDefault="00FB7E28">
      <w:pPr>
        <w:pStyle w:val="template"/>
      </w:pPr>
    </w:p>
    <w:p w14:paraId="3A19AD60" w14:textId="77777777" w:rsidR="00FB7E28" w:rsidRDefault="00FB7E28">
      <w:pPr>
        <w:pStyle w:val="template"/>
      </w:pPr>
    </w:p>
    <w:p w14:paraId="061D1040" w14:textId="77777777" w:rsidR="00FB7E28" w:rsidRDefault="00FB7E28">
      <w:pPr>
        <w:pStyle w:val="template"/>
      </w:pPr>
    </w:p>
    <w:p w14:paraId="24050898" w14:textId="77777777" w:rsidR="00FB7E28" w:rsidRDefault="00FB7E28">
      <w:pPr>
        <w:pStyle w:val="template"/>
      </w:pPr>
    </w:p>
    <w:p w14:paraId="70278289" w14:textId="77777777" w:rsidR="00FB7E28" w:rsidRDefault="00FB7E28">
      <w:pPr>
        <w:pStyle w:val="template"/>
      </w:pPr>
    </w:p>
    <w:p w14:paraId="36C7C160" w14:textId="77777777" w:rsidR="00FB7E28" w:rsidRDefault="00FB7E28">
      <w:pPr>
        <w:pStyle w:val="template"/>
      </w:pPr>
    </w:p>
    <w:p w14:paraId="2852403D" w14:textId="77777777" w:rsidR="00FB7E28" w:rsidRDefault="00FB7E28">
      <w:pPr>
        <w:pStyle w:val="template"/>
      </w:pPr>
    </w:p>
    <w:p w14:paraId="76773F1F" w14:textId="77777777" w:rsidR="00FB7E28" w:rsidRDefault="00FB7E28">
      <w:pPr>
        <w:pStyle w:val="template"/>
      </w:pPr>
    </w:p>
    <w:p w14:paraId="1A5A6F50" w14:textId="77777777" w:rsidR="00FB7E28" w:rsidRDefault="00FB7E28">
      <w:pPr>
        <w:pStyle w:val="template"/>
      </w:pPr>
    </w:p>
    <w:p w14:paraId="7F2B87F8"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0" w:name="_Toc226963046"/>
      <w:bookmarkEnd w:id="29"/>
      <w:r>
        <w:rPr>
          <w:rFonts w:ascii="Arial" w:hAnsi="Arial"/>
          <w:color w:val="FFFFFF"/>
        </w:rPr>
        <w:lastRenderedPageBreak/>
        <w:t>Conclusion</w:t>
      </w:r>
      <w:bookmarkEnd w:id="30"/>
    </w:p>
    <w:p w14:paraId="7F772600" w14:textId="1C222F11" w:rsidR="001E6795" w:rsidRDefault="00836006" w:rsidP="00271489">
      <w:pPr>
        <w:pStyle w:val="template"/>
        <w:jc w:val="both"/>
        <w:rPr>
          <w:i w:val="0"/>
          <w:iCs w:val="0"/>
        </w:rPr>
      </w:pPr>
      <w:r>
        <w:rPr>
          <w:i w:val="0"/>
          <w:iCs w:val="0"/>
        </w:rPr>
        <w:t xml:space="preserve">During this project we learned a lot of lessons about managing a large software system. The first of those lessons </w:t>
      </w:r>
      <w:r w:rsidR="00C12333">
        <w:rPr>
          <w:i w:val="0"/>
          <w:iCs w:val="0"/>
        </w:rPr>
        <w:t>was getting accustomed to writing reusable code</w:t>
      </w:r>
      <w:r w:rsidR="00221EAB">
        <w:rPr>
          <w:i w:val="0"/>
          <w:iCs w:val="0"/>
        </w:rPr>
        <w:t xml:space="preserve">. At a couple points in the </w:t>
      </w:r>
      <w:r w:rsidR="00394168">
        <w:rPr>
          <w:i w:val="0"/>
          <w:iCs w:val="0"/>
        </w:rPr>
        <w:t>project,</w:t>
      </w:r>
      <w:r w:rsidR="00221EAB">
        <w:rPr>
          <w:i w:val="0"/>
          <w:iCs w:val="0"/>
        </w:rPr>
        <w:t xml:space="preserve"> we realized we had rewritten very similar code in several places when we could’ve just used one version of the code in a function. After realizing this we went through our code and created functions that could apply in several places to replace the old, similar, blocks of code. Another lesson we learned was always to keep concurrency in mind when it is a requirement of the project you are working on. We ran into several bugs while creating our website that were due to lack of planning around having several concurrent users. The final lesson we took away from this project was how to </w:t>
      </w:r>
      <w:r w:rsidR="00C12333">
        <w:rPr>
          <w:i w:val="0"/>
          <w:iCs w:val="0"/>
        </w:rPr>
        <w:t>efficiently divide work in a group. To plan how the project was going to get done we used a modified version of the agile development method we learned in class. Each week we would meet and discuss the state of the project, add any new work to our running backlog and assign new work to ourselves for the next sprint. This was a very effective way of ensuring each component of the project would get completed.</w:t>
      </w:r>
    </w:p>
    <w:p w14:paraId="5EC65733" w14:textId="764DCB26" w:rsidR="00271489" w:rsidRPr="00271489" w:rsidRDefault="00271489" w:rsidP="00271489">
      <w:pPr>
        <w:spacing w:line="240" w:lineRule="auto"/>
        <w:rPr>
          <w:rFonts w:ascii="Arial" w:hAnsi="Arial" w:cs="Arial"/>
          <w:sz w:val="22"/>
          <w:szCs w:val="22"/>
        </w:rPr>
      </w:pPr>
      <w:r>
        <w:rPr>
          <w:i/>
          <w:iCs/>
        </w:rPr>
        <w:br w:type="page"/>
      </w:r>
    </w:p>
    <w:p w14:paraId="3EF2F0C1" w14:textId="77777777" w:rsidR="00FB7E28" w:rsidRDefault="00B9260F">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1" w:name="_Toc439994698"/>
      <w:bookmarkStart w:id="32" w:name="_Toc226963047"/>
      <w:r>
        <w:rPr>
          <w:rFonts w:ascii="Arial" w:hAnsi="Arial"/>
          <w:color w:val="FFFFFF"/>
        </w:rPr>
        <w:lastRenderedPageBreak/>
        <w:t xml:space="preserve">Appendix </w:t>
      </w:r>
      <w:bookmarkEnd w:id="31"/>
      <w:r>
        <w:rPr>
          <w:rFonts w:ascii="Arial" w:hAnsi="Arial"/>
          <w:color w:val="FFFFFF"/>
        </w:rPr>
        <w:t>A - Group Log</w:t>
      </w:r>
      <w:bookmarkEnd w:id="32"/>
    </w:p>
    <w:p w14:paraId="48F87AF2" w14:textId="3839D7C1" w:rsidR="001E6795" w:rsidRDefault="001E6795">
      <w:pPr>
        <w:pStyle w:val="template"/>
        <w:jc w:val="both"/>
        <w:rPr>
          <w:i w:val="0"/>
          <w:iCs w:val="0"/>
        </w:rPr>
      </w:pPr>
      <w:proofErr w:type="spellStart"/>
      <w:r>
        <w:rPr>
          <w:i w:val="0"/>
          <w:iCs w:val="0"/>
        </w:rPr>
        <w:t>codeTeachers</w:t>
      </w:r>
      <w:proofErr w:type="spellEnd"/>
      <w:r>
        <w:rPr>
          <w:i w:val="0"/>
          <w:iCs w:val="0"/>
        </w:rPr>
        <w:t xml:space="preserve"> met every 1 to 2 weeks, an</w:t>
      </w:r>
      <w:r w:rsidR="00784910">
        <w:rPr>
          <w:i w:val="0"/>
          <w:iCs w:val="0"/>
        </w:rPr>
        <w:t>d</w:t>
      </w:r>
      <w:r>
        <w:rPr>
          <w:i w:val="0"/>
          <w:iCs w:val="0"/>
        </w:rPr>
        <w:t xml:space="preserve"> all group members effectively communicated with one another during meetings. Every group member was fully engaged, and all assigned work was </w:t>
      </w:r>
      <w:r w:rsidR="004E266F">
        <w:rPr>
          <w:i w:val="0"/>
          <w:iCs w:val="0"/>
        </w:rPr>
        <w:t>completed,</w:t>
      </w:r>
      <w:r w:rsidR="00784910">
        <w:rPr>
          <w:i w:val="0"/>
          <w:iCs w:val="0"/>
        </w:rPr>
        <w:t xml:space="preserve"> and all future work was planned accordingly.</w:t>
      </w:r>
    </w:p>
    <w:p w14:paraId="07130BD4" w14:textId="00B967B0" w:rsidR="004E266F" w:rsidRDefault="004E266F">
      <w:pPr>
        <w:pStyle w:val="template"/>
        <w:jc w:val="both"/>
        <w:rPr>
          <w:i w:val="0"/>
          <w:iCs w:val="0"/>
        </w:rPr>
      </w:pPr>
    </w:p>
    <w:p w14:paraId="3182FF5C"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October 13, 2020, Meeting 1:</w:t>
      </w:r>
    </w:p>
    <w:p w14:paraId="098B2DFD"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p>
    <w:p w14:paraId="3B6FF3EA"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Time 120 minutes</w:t>
      </w:r>
    </w:p>
    <w:p w14:paraId="50ED29E7"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p>
    <w:p w14:paraId="356D7137"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 xml:space="preserve">Ethan: Proof of concept. Node has a thing called child processes which allow you to execute commands from node basically. There is an input field, and you can click submit. Takes the text, puts it in </w:t>
      </w:r>
      <w:proofErr w:type="spellStart"/>
      <w:r>
        <w:rPr>
          <w:rFonts w:ascii="Helvetica Neue" w:hAnsi="Helvetica Neue" w:cs="Helvetica Neue"/>
          <w:color w:val="000000"/>
          <w:sz w:val="22"/>
          <w:szCs w:val="22"/>
          <w:lang w:bidi="ar-SA"/>
        </w:rPr>
        <w:t>main.c</w:t>
      </w:r>
      <w:proofErr w:type="spellEnd"/>
      <w:r>
        <w:rPr>
          <w:rFonts w:ascii="Helvetica Neue" w:hAnsi="Helvetica Neue" w:cs="Helvetica Neue"/>
          <w:color w:val="000000"/>
          <w:sz w:val="22"/>
          <w:szCs w:val="22"/>
          <w:lang w:bidi="ar-SA"/>
        </w:rPr>
        <w:t xml:space="preserve">, and the child process runs the execute command. Does that and compiles the code the user gave it through the website. There is another child process called spawn, and it has another object that is holding the process. Write all of the </w:t>
      </w:r>
      <w:proofErr w:type="spellStart"/>
      <w:r>
        <w:rPr>
          <w:rFonts w:ascii="Helvetica Neue" w:hAnsi="Helvetica Neue" w:cs="Helvetica Neue"/>
          <w:color w:val="000000"/>
          <w:sz w:val="22"/>
          <w:szCs w:val="22"/>
          <w:lang w:bidi="ar-SA"/>
        </w:rPr>
        <w:t>stdout</w:t>
      </w:r>
      <w:proofErr w:type="spellEnd"/>
      <w:r>
        <w:rPr>
          <w:rFonts w:ascii="Helvetica Neue" w:hAnsi="Helvetica Neue" w:cs="Helvetica Neue"/>
          <w:color w:val="000000"/>
          <w:sz w:val="22"/>
          <w:szCs w:val="22"/>
          <w:lang w:bidi="ar-SA"/>
        </w:rPr>
        <w:t xml:space="preserve"> from </w:t>
      </w:r>
      <w:proofErr w:type="spellStart"/>
      <w:r>
        <w:rPr>
          <w:rFonts w:ascii="Helvetica Neue" w:hAnsi="Helvetica Neue" w:cs="Helvetica Neue"/>
          <w:color w:val="000000"/>
          <w:sz w:val="22"/>
          <w:szCs w:val="22"/>
          <w:lang w:bidi="ar-SA"/>
        </w:rPr>
        <w:t>a.out</w:t>
      </w:r>
      <w:proofErr w:type="spellEnd"/>
      <w:r>
        <w:rPr>
          <w:rFonts w:ascii="Helvetica Neue" w:hAnsi="Helvetica Neue" w:cs="Helvetica Neue"/>
          <w:color w:val="000000"/>
          <w:sz w:val="22"/>
          <w:szCs w:val="22"/>
          <w:lang w:bidi="ar-SA"/>
        </w:rPr>
        <w:t xml:space="preserve"> from </w:t>
      </w:r>
      <w:proofErr w:type="spellStart"/>
      <w:r>
        <w:rPr>
          <w:rFonts w:ascii="Helvetica Neue" w:hAnsi="Helvetica Neue" w:cs="Helvetica Neue"/>
          <w:color w:val="000000"/>
          <w:sz w:val="22"/>
          <w:szCs w:val="22"/>
          <w:lang w:bidi="ar-SA"/>
        </w:rPr>
        <w:t>gcc</w:t>
      </w:r>
      <w:proofErr w:type="spellEnd"/>
      <w:r>
        <w:rPr>
          <w:rFonts w:ascii="Helvetica Neue" w:hAnsi="Helvetica Neue" w:cs="Helvetica Neue"/>
          <w:color w:val="000000"/>
          <w:sz w:val="22"/>
          <w:szCs w:val="22"/>
          <w:lang w:bidi="ar-SA"/>
        </w:rPr>
        <w:t xml:space="preserve"> and put it into a file. For every coding problem they have to do, ask for really specific output and compare to the desired output. The thing we're looking at right now is just looking for a minimum viable product. Highlight correct code in green, incorrect in red. Was thinking for this project it will probably be okay to just not actually micromanage how they are doing the output. If people want to name their variables something else, we </w:t>
      </w:r>
      <w:proofErr w:type="gramStart"/>
      <w:r>
        <w:rPr>
          <w:rFonts w:ascii="Helvetica Neue" w:hAnsi="Helvetica Neue" w:cs="Helvetica Neue"/>
          <w:color w:val="000000"/>
          <w:sz w:val="22"/>
          <w:szCs w:val="22"/>
          <w:lang w:bidi="ar-SA"/>
        </w:rPr>
        <w:t>would</w:t>
      </w:r>
      <w:proofErr w:type="gramEnd"/>
      <w:r>
        <w:rPr>
          <w:rFonts w:ascii="Helvetica Neue" w:hAnsi="Helvetica Neue" w:cs="Helvetica Neue"/>
          <w:color w:val="000000"/>
          <w:sz w:val="22"/>
          <w:szCs w:val="22"/>
          <w:lang w:bidi="ar-SA"/>
        </w:rPr>
        <w:t xml:space="preserve"> have to do a lot of string parsing. Thinking we would either have people return one of their variables, which isn't super intuitive when you're just starting out in C. We would have to make it so they would take arguments from a command line. </w:t>
      </w:r>
    </w:p>
    <w:p w14:paraId="429D0CD8"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p>
    <w:p w14:paraId="1E028759"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 xml:space="preserve">How we could handle each lesson: We have tests that are run in the backend. We place user code inside of functions that will have tests run on it. We could highlight errors from the compiler describing the common error. When you press run the code, it needs to send a new page to send the output. </w:t>
      </w:r>
    </w:p>
    <w:p w14:paraId="620F22BE"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p>
    <w:p w14:paraId="79B4C2D0"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 xml:space="preserve">Would be okay if we do something where we just have a standardized page that we go to for the results of each problem. You write the </w:t>
      </w:r>
      <w:proofErr w:type="gramStart"/>
      <w:r>
        <w:rPr>
          <w:rFonts w:ascii="Helvetica Neue" w:hAnsi="Helvetica Neue" w:cs="Helvetica Neue"/>
          <w:color w:val="000000"/>
          <w:sz w:val="22"/>
          <w:szCs w:val="22"/>
          <w:lang w:bidi="ar-SA"/>
        </w:rPr>
        <w:t>code</w:t>
      </w:r>
      <w:proofErr w:type="gramEnd"/>
      <w:r>
        <w:rPr>
          <w:rFonts w:ascii="Helvetica Neue" w:hAnsi="Helvetica Neue" w:cs="Helvetica Neue"/>
          <w:color w:val="000000"/>
          <w:sz w:val="22"/>
          <w:szCs w:val="22"/>
          <w:lang w:bidi="ar-SA"/>
        </w:rPr>
        <w:t xml:space="preserve"> and it will take you to the next page. The page where we compare tests would have to be on a separate page from where you write your code.</w:t>
      </w:r>
    </w:p>
    <w:p w14:paraId="26A2A611"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p>
    <w:p w14:paraId="48C9A16F"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 xml:space="preserve">The website will be hosted on </w:t>
      </w:r>
      <w:proofErr w:type="spellStart"/>
      <w:r>
        <w:rPr>
          <w:rFonts w:ascii="Helvetica Neue" w:hAnsi="Helvetica Neue" w:cs="Helvetica Neue"/>
          <w:color w:val="000000"/>
          <w:sz w:val="22"/>
          <w:szCs w:val="22"/>
          <w:lang w:bidi="ar-SA"/>
        </w:rPr>
        <w:t>fastcomet</w:t>
      </w:r>
      <w:proofErr w:type="spellEnd"/>
      <w:r>
        <w:rPr>
          <w:rFonts w:ascii="Helvetica Neue" w:hAnsi="Helvetica Neue" w:cs="Helvetica Neue"/>
          <w:color w:val="000000"/>
          <w:sz w:val="22"/>
          <w:szCs w:val="22"/>
          <w:lang w:bidi="ar-SA"/>
        </w:rPr>
        <w:t xml:space="preserve">.  </w:t>
      </w:r>
    </w:p>
    <w:p w14:paraId="7A42EF32"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p>
    <w:p w14:paraId="74DF4321"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 xml:space="preserve">Christian is going to work on the C tests, Ethan is going to work on the landing page. </w:t>
      </w:r>
    </w:p>
    <w:p w14:paraId="341F2D78"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p>
    <w:p w14:paraId="2B201E66"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 xml:space="preserve">Look up "run C program with node child processes" for info on compiling C. </w:t>
      </w:r>
    </w:p>
    <w:p w14:paraId="0A3B05AD"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lang w:bidi="ar-SA"/>
        </w:rPr>
      </w:pPr>
    </w:p>
    <w:p w14:paraId="1555706D"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r>
        <w:rPr>
          <w:rFonts w:ascii="Helvetica Neue" w:hAnsi="Helvetica Neue" w:cs="Helvetica Neue"/>
          <w:color w:val="000000"/>
          <w:sz w:val="22"/>
          <w:szCs w:val="22"/>
          <w:u w:val="single" w:color="000000"/>
          <w:lang w:bidi="ar-SA"/>
        </w:rPr>
        <w:t>Deliverables by next meeting:</w:t>
      </w:r>
    </w:p>
    <w:p w14:paraId="09C6D061"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2B34D75B"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Ethan: -Create the landing page and sidebar that will be on every page</w:t>
      </w:r>
    </w:p>
    <w:p w14:paraId="253687CA"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ab/>
        <w:t>-Write information for 1.0 and 1.2 on SRS document</w:t>
      </w:r>
    </w:p>
    <w:p w14:paraId="38042008"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114DAFF8"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Christian: -Create the unit tests for the first C challenge</w:t>
      </w:r>
    </w:p>
    <w:p w14:paraId="6C64877F"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ab/>
        <w:t xml:space="preserve">    -Write information for 1.1 and 1.3 on SRS document</w:t>
      </w:r>
    </w:p>
    <w:p w14:paraId="3EE54C0D"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7DA35C7F"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r>
        <w:rPr>
          <w:rFonts w:ascii="Helvetica Neue" w:hAnsi="Helvetica Neue" w:cs="Helvetica Neue"/>
          <w:color w:val="000000"/>
          <w:sz w:val="22"/>
          <w:szCs w:val="22"/>
          <w:u w:val="single" w:color="000000"/>
          <w:lang w:bidi="ar-SA"/>
        </w:rPr>
        <w:t>Backlog:</w:t>
      </w:r>
    </w:p>
    <w:p w14:paraId="7F2062CD"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187B5D9E"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-Set up page for user account creation/sign in</w:t>
      </w:r>
    </w:p>
    <w:p w14:paraId="4FC335B6"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lastRenderedPageBreak/>
        <w:t>-Set up user account system</w:t>
      </w:r>
    </w:p>
    <w:p w14:paraId="0EF0739E"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-Set up node function for running C code</w:t>
      </w:r>
    </w:p>
    <w:p w14:paraId="39902879"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-Error highlighting for C tests</w:t>
      </w:r>
    </w:p>
    <w:p w14:paraId="6A6D8D03"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-Compilation failed page</w:t>
      </w:r>
    </w:p>
    <w:p w14:paraId="07C78AE1"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-Error handling for the compilation and running of C code (</w:t>
      </w:r>
      <w:proofErr w:type="spellStart"/>
      <w:r>
        <w:rPr>
          <w:rFonts w:ascii="Helvetica Neue" w:hAnsi="Helvetica Neue" w:cs="Helvetica Neue"/>
          <w:color w:val="000000"/>
          <w:sz w:val="22"/>
          <w:szCs w:val="22"/>
          <w:u w:color="000000"/>
          <w:lang w:bidi="ar-SA"/>
        </w:rPr>
        <w:t>gcc</w:t>
      </w:r>
      <w:proofErr w:type="spellEnd"/>
      <w:r>
        <w:rPr>
          <w:rFonts w:ascii="Helvetica Neue" w:hAnsi="Helvetica Neue" w:cs="Helvetica Neue"/>
          <w:color w:val="000000"/>
          <w:sz w:val="22"/>
          <w:szCs w:val="22"/>
          <w:u w:color="000000"/>
          <w:lang w:bidi="ar-SA"/>
        </w:rPr>
        <w:t xml:space="preserve"> failing, race conditions, etc.)</w:t>
      </w:r>
    </w:p>
    <w:p w14:paraId="0D27849A"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-Set up About page</w:t>
      </w:r>
    </w:p>
    <w:p w14:paraId="4016B786"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428B76A2"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October 20, 2020, Meeting 2:</w:t>
      </w:r>
    </w:p>
    <w:p w14:paraId="7B52EE5A"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378EFA2B"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Time 120 minutes</w:t>
      </w:r>
    </w:p>
    <w:p w14:paraId="032006B0"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7EAD30DA"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 xml:space="preserve">Christian and Ethan went over changes made. Main landing page with CSS style sheets were created, with the first lesson and the backend for the first lesson. </w:t>
      </w:r>
    </w:p>
    <w:p w14:paraId="55380DC3"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6274D844"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r>
        <w:rPr>
          <w:rFonts w:ascii="Helvetica Neue" w:hAnsi="Helvetica Neue" w:cs="Helvetica Neue"/>
          <w:color w:val="000000"/>
          <w:sz w:val="22"/>
          <w:szCs w:val="22"/>
          <w:u w:val="single" w:color="000000"/>
          <w:lang w:bidi="ar-SA"/>
        </w:rPr>
        <w:t xml:space="preserve">Christian: </w:t>
      </w:r>
    </w:p>
    <w:p w14:paraId="37998E28"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p>
    <w:p w14:paraId="18EF6C20" w14:textId="77777777" w:rsidR="00DD0E21" w:rsidRDefault="00DD0E21" w:rsidP="00DD0E21">
      <w:pPr>
        <w:numPr>
          <w:ilvl w:val="0"/>
          <w:numId w:val="5"/>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SRS 1.4, 1.5, 2.6</w:t>
      </w:r>
    </w:p>
    <w:p w14:paraId="3413C810" w14:textId="77777777" w:rsidR="00DD0E21" w:rsidRDefault="00DD0E21" w:rsidP="00DD0E21">
      <w:pPr>
        <w:numPr>
          <w:ilvl w:val="0"/>
          <w:numId w:val="5"/>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Set up user account system</w:t>
      </w:r>
    </w:p>
    <w:p w14:paraId="75EEEFBE" w14:textId="77777777" w:rsidR="00DD0E21" w:rsidRDefault="00DD0E21" w:rsidP="00DD0E21">
      <w:pPr>
        <w:numPr>
          <w:ilvl w:val="0"/>
          <w:numId w:val="5"/>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 xml:space="preserve">Implementing </w:t>
      </w:r>
      <w:proofErr w:type="spellStart"/>
      <w:r>
        <w:rPr>
          <w:rFonts w:ascii="Helvetica Neue" w:hAnsi="Helvetica Neue" w:cs="Helvetica Neue"/>
          <w:color w:val="000000"/>
          <w:sz w:val="22"/>
          <w:szCs w:val="22"/>
          <w:u w:color="000000"/>
          <w:lang w:bidi="ar-SA"/>
        </w:rPr>
        <w:t>encryptor</w:t>
      </w:r>
      <w:proofErr w:type="spellEnd"/>
      <w:r>
        <w:rPr>
          <w:rFonts w:ascii="Helvetica Neue" w:hAnsi="Helvetica Neue" w:cs="Helvetica Neue"/>
          <w:color w:val="000000"/>
          <w:sz w:val="22"/>
          <w:szCs w:val="22"/>
          <w:u w:color="000000"/>
          <w:lang w:bidi="ar-SA"/>
        </w:rPr>
        <w:t xml:space="preserve"> tool for user passwords</w:t>
      </w:r>
    </w:p>
    <w:p w14:paraId="6A70355F"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p>
    <w:p w14:paraId="6DBC6655"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r>
        <w:rPr>
          <w:rFonts w:ascii="Helvetica Neue" w:hAnsi="Helvetica Neue" w:cs="Helvetica Neue"/>
          <w:color w:val="000000"/>
          <w:sz w:val="22"/>
          <w:szCs w:val="22"/>
          <w:u w:val="single" w:color="000000"/>
          <w:lang w:bidi="ar-SA"/>
        </w:rPr>
        <w:t xml:space="preserve">Ethan: </w:t>
      </w:r>
    </w:p>
    <w:p w14:paraId="6FAECF80"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p>
    <w:p w14:paraId="205B4ED3" w14:textId="77777777" w:rsidR="00DD0E21" w:rsidRDefault="00DD0E21" w:rsidP="00DD0E21">
      <w:pPr>
        <w:numPr>
          <w:ilvl w:val="0"/>
          <w:numId w:val="7"/>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SRS 2.3, 2.4, 2.5</w:t>
      </w:r>
    </w:p>
    <w:p w14:paraId="69EBA8BA" w14:textId="77777777" w:rsidR="00DD0E21" w:rsidRDefault="00DD0E21" w:rsidP="00DD0E21">
      <w:pPr>
        <w:numPr>
          <w:ilvl w:val="0"/>
          <w:numId w:val="7"/>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Set up page for user account creation/sign in</w:t>
      </w:r>
    </w:p>
    <w:p w14:paraId="10B4CAA1" w14:textId="77777777" w:rsidR="00DD0E21" w:rsidRDefault="00DD0E21" w:rsidP="00DD0E21">
      <w:pPr>
        <w:numPr>
          <w:ilvl w:val="0"/>
          <w:numId w:val="7"/>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Set up About page</w:t>
      </w:r>
    </w:p>
    <w:p w14:paraId="02CE3AEA"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p>
    <w:p w14:paraId="3CB6CDDE"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r>
        <w:rPr>
          <w:rFonts w:ascii="Helvetica Neue" w:hAnsi="Helvetica Neue" w:cs="Helvetica Neue"/>
          <w:color w:val="000000"/>
          <w:sz w:val="22"/>
          <w:szCs w:val="22"/>
          <w:u w:val="single" w:color="000000"/>
          <w:lang w:bidi="ar-SA"/>
        </w:rPr>
        <w:t>Backlog:</w:t>
      </w:r>
    </w:p>
    <w:p w14:paraId="4C049398"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669F05CF"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-Set up page for user account creation/sign in</w:t>
      </w:r>
    </w:p>
    <w:p w14:paraId="7DAEBCFF"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-Set up user account system</w:t>
      </w:r>
    </w:p>
    <w:p w14:paraId="33958AEF"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-Specific C tests that passed/failed</w:t>
      </w:r>
    </w:p>
    <w:p w14:paraId="0AFFB5E3"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-Compilation failed page</w:t>
      </w:r>
    </w:p>
    <w:p w14:paraId="0EF18EBF"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-Set up About page</w:t>
      </w:r>
    </w:p>
    <w:p w14:paraId="63FE0196"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-UI for code and lesson on challenge pages</w:t>
      </w:r>
    </w:p>
    <w:p w14:paraId="228FCD48"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 xml:space="preserve">-Implementing </w:t>
      </w:r>
      <w:proofErr w:type="spellStart"/>
      <w:r>
        <w:rPr>
          <w:rFonts w:ascii="Helvetica Neue" w:hAnsi="Helvetica Neue" w:cs="Helvetica Neue"/>
          <w:color w:val="000000"/>
          <w:sz w:val="22"/>
          <w:szCs w:val="22"/>
          <w:u w:color="000000"/>
          <w:lang w:bidi="ar-SA"/>
        </w:rPr>
        <w:t>encryptor</w:t>
      </w:r>
      <w:proofErr w:type="spellEnd"/>
      <w:r>
        <w:rPr>
          <w:rFonts w:ascii="Helvetica Neue" w:hAnsi="Helvetica Neue" w:cs="Helvetica Neue"/>
          <w:color w:val="000000"/>
          <w:sz w:val="22"/>
          <w:szCs w:val="22"/>
          <w:u w:color="000000"/>
          <w:lang w:bidi="ar-SA"/>
        </w:rPr>
        <w:t xml:space="preserve"> tool for user passwords</w:t>
      </w:r>
    </w:p>
    <w:p w14:paraId="01C30B51"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3295D2D5"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October 28, 2020, Meeting 3:</w:t>
      </w:r>
    </w:p>
    <w:p w14:paraId="38C5F5E5"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1D772BBC"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Time 100 minutes</w:t>
      </w:r>
    </w:p>
    <w:p w14:paraId="7FD58118"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3CC65F98"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We went over the User account system, About Page, Login Page.</w:t>
      </w:r>
    </w:p>
    <w:p w14:paraId="214E1706"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4BD5FBA0"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r>
        <w:rPr>
          <w:rFonts w:ascii="Helvetica Neue" w:hAnsi="Helvetica Neue" w:cs="Helvetica Neue"/>
          <w:color w:val="000000"/>
          <w:sz w:val="22"/>
          <w:szCs w:val="22"/>
          <w:u w:val="single" w:color="000000"/>
          <w:lang w:bidi="ar-SA"/>
        </w:rPr>
        <w:t>Christian:</w:t>
      </w:r>
    </w:p>
    <w:p w14:paraId="6B22F6AC" w14:textId="77777777" w:rsidR="00DD0E21" w:rsidRDefault="00DD0E21" w:rsidP="00DD0E21">
      <w:pPr>
        <w:numPr>
          <w:ilvl w:val="0"/>
          <w:numId w:val="8"/>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UI for code and lesson on challenge pages</w:t>
      </w:r>
    </w:p>
    <w:p w14:paraId="375E249D" w14:textId="77777777" w:rsidR="00DD0E21" w:rsidRDefault="00DD0E21" w:rsidP="00DD0E21">
      <w:pPr>
        <w:numPr>
          <w:ilvl w:val="0"/>
          <w:numId w:val="8"/>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Cookie parser for cookie header</w:t>
      </w:r>
    </w:p>
    <w:p w14:paraId="31AF65E4"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p>
    <w:p w14:paraId="30E4A0EA"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r>
        <w:rPr>
          <w:rFonts w:ascii="Helvetica Neue" w:hAnsi="Helvetica Neue" w:cs="Helvetica Neue"/>
          <w:color w:val="000000"/>
          <w:sz w:val="22"/>
          <w:szCs w:val="22"/>
          <w:u w:val="single" w:color="000000"/>
          <w:lang w:bidi="ar-SA"/>
        </w:rPr>
        <w:t xml:space="preserve">Ethan: </w:t>
      </w:r>
    </w:p>
    <w:p w14:paraId="4DFDF69E" w14:textId="77777777" w:rsidR="00DD0E21" w:rsidRDefault="00DD0E21" w:rsidP="00DD0E21">
      <w:pPr>
        <w:numPr>
          <w:ilvl w:val="0"/>
          <w:numId w:val="9"/>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cookie checking on all pages that work with user accounts</w:t>
      </w:r>
    </w:p>
    <w:p w14:paraId="22EADB6D" w14:textId="77777777" w:rsidR="00DD0E21" w:rsidRDefault="00DD0E21" w:rsidP="00DD0E21">
      <w:pPr>
        <w:numPr>
          <w:ilvl w:val="0"/>
          <w:numId w:val="9"/>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hook up user account system to login/sign up page</w:t>
      </w:r>
    </w:p>
    <w:p w14:paraId="26F097C7"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p>
    <w:p w14:paraId="76FB6317"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r>
        <w:rPr>
          <w:rFonts w:ascii="Helvetica Neue" w:hAnsi="Helvetica Neue" w:cs="Helvetica Neue"/>
          <w:color w:val="000000"/>
          <w:sz w:val="22"/>
          <w:szCs w:val="22"/>
          <w:u w:val="single" w:color="000000"/>
          <w:lang w:bidi="ar-SA"/>
        </w:rPr>
        <w:t>Backlog:</w:t>
      </w:r>
    </w:p>
    <w:p w14:paraId="2515533B"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3E26CB3C"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-Specific C tests that passed/failed</w:t>
      </w:r>
    </w:p>
    <w:p w14:paraId="714F9D9A"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-add content to homepage about how the tutorials work</w:t>
      </w:r>
    </w:p>
    <w:p w14:paraId="165E10DD"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-Compilation failed page</w:t>
      </w:r>
    </w:p>
    <w:p w14:paraId="31B9A1C3"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397F8783"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November 18, 2020, Meeting 4:</w:t>
      </w:r>
    </w:p>
    <w:p w14:paraId="6C7E85FA"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4CE6BC69"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120 min meeting</w:t>
      </w:r>
    </w:p>
    <w:p w14:paraId="4AD6D3E6"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2E8BEA89"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Ethan allowed for the sign in page to save a cookie for the user when the log in and take them to the home page when logged in successfully. Christian added the styling to the lesson 1 page. Sections 1.0, 1.2, 1.3 and 2.1 were added to the software design document.</w:t>
      </w:r>
    </w:p>
    <w:p w14:paraId="48B1444A"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53959F67"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r>
        <w:rPr>
          <w:rFonts w:ascii="Helvetica Neue" w:hAnsi="Helvetica Neue" w:cs="Helvetica Neue"/>
          <w:color w:val="000000"/>
          <w:sz w:val="22"/>
          <w:szCs w:val="22"/>
          <w:u w:val="single" w:color="000000"/>
          <w:lang w:bidi="ar-SA"/>
        </w:rPr>
        <w:t>Christian:</w:t>
      </w:r>
    </w:p>
    <w:p w14:paraId="2E110810" w14:textId="77777777" w:rsidR="00DD0E21" w:rsidRDefault="00DD0E21" w:rsidP="00DD0E21">
      <w:pPr>
        <w:numPr>
          <w:ilvl w:val="0"/>
          <w:numId w:val="10"/>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Specific C tests that passed/failed - Add theme to results page.</w:t>
      </w:r>
    </w:p>
    <w:p w14:paraId="5E6F18E4" w14:textId="77777777" w:rsidR="00DD0E21" w:rsidRDefault="00DD0E21" w:rsidP="00DD0E21">
      <w:pPr>
        <w:numPr>
          <w:ilvl w:val="0"/>
          <w:numId w:val="10"/>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Create more lessons.</w:t>
      </w:r>
    </w:p>
    <w:p w14:paraId="671ABCD1"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p>
    <w:p w14:paraId="07CA7D8A"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r>
        <w:rPr>
          <w:rFonts w:ascii="Helvetica Neue" w:hAnsi="Helvetica Neue" w:cs="Helvetica Neue"/>
          <w:color w:val="000000"/>
          <w:sz w:val="22"/>
          <w:szCs w:val="22"/>
          <w:u w:val="single" w:color="000000"/>
          <w:lang w:bidi="ar-SA"/>
        </w:rPr>
        <w:t xml:space="preserve">Ethan: </w:t>
      </w:r>
    </w:p>
    <w:p w14:paraId="7E3EC1EA" w14:textId="77777777" w:rsidR="00DD0E21" w:rsidRDefault="00DD0E21" w:rsidP="00DD0E21">
      <w:pPr>
        <w:numPr>
          <w:ilvl w:val="0"/>
          <w:numId w:val="11"/>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Create progress page.</w:t>
      </w:r>
    </w:p>
    <w:p w14:paraId="48A22358" w14:textId="77777777" w:rsidR="00DD0E21" w:rsidRDefault="00DD0E21" w:rsidP="00DD0E21">
      <w:pPr>
        <w:numPr>
          <w:ilvl w:val="0"/>
          <w:numId w:val="11"/>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 xml:space="preserve">Implement user progress tracking. </w:t>
      </w:r>
    </w:p>
    <w:p w14:paraId="0F32D232" w14:textId="77777777" w:rsidR="00DD0E21" w:rsidRDefault="00DD0E21" w:rsidP="00DD0E21">
      <w:pPr>
        <w:numPr>
          <w:ilvl w:val="0"/>
          <w:numId w:val="11"/>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Add content to homepage about how the tutorials work.</w:t>
      </w:r>
    </w:p>
    <w:p w14:paraId="2BB678DE" w14:textId="77777777" w:rsidR="00DD0E21" w:rsidRDefault="00DD0E21" w:rsidP="00DD0E21">
      <w:pPr>
        <w:numPr>
          <w:ilvl w:val="0"/>
          <w:numId w:val="11"/>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Set up FastComet hosting for website.</w:t>
      </w:r>
    </w:p>
    <w:p w14:paraId="1247B90A"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p>
    <w:p w14:paraId="649266AF"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r>
        <w:rPr>
          <w:rFonts w:ascii="Helvetica Neue" w:hAnsi="Helvetica Neue" w:cs="Helvetica Neue"/>
          <w:color w:val="000000"/>
          <w:sz w:val="22"/>
          <w:szCs w:val="22"/>
          <w:u w:val="single" w:color="000000"/>
          <w:lang w:bidi="ar-SA"/>
        </w:rPr>
        <w:t>Backlog:</w:t>
      </w:r>
    </w:p>
    <w:p w14:paraId="5F7A2E4D"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6D4F1AEF" w14:textId="77777777" w:rsidR="00DD0E21" w:rsidRDefault="00DD0E21" w:rsidP="00DD0E21">
      <w:pPr>
        <w:numPr>
          <w:ilvl w:val="0"/>
          <w:numId w:val="12"/>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Link all of the pages together.</w:t>
      </w:r>
    </w:p>
    <w:p w14:paraId="0EC9304C" w14:textId="77777777" w:rsidR="00DD0E21" w:rsidRDefault="00DD0E21" w:rsidP="00DD0E21">
      <w:pPr>
        <w:numPr>
          <w:ilvl w:val="0"/>
          <w:numId w:val="12"/>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BONUS: Set up express routes for dynamic HTML loading.</w:t>
      </w:r>
    </w:p>
    <w:p w14:paraId="574E959F" w14:textId="77777777" w:rsidR="00DD0E21" w:rsidRDefault="00DD0E21" w:rsidP="00DD0E21">
      <w:pPr>
        <w:numPr>
          <w:ilvl w:val="0"/>
          <w:numId w:val="12"/>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Add progress tracking to each tutorial page once they are on the main branch</w:t>
      </w:r>
    </w:p>
    <w:p w14:paraId="7CCECF92" w14:textId="77777777" w:rsidR="00DD0E21" w:rsidRDefault="00DD0E21" w:rsidP="00DD0E21">
      <w:pPr>
        <w:numPr>
          <w:ilvl w:val="0"/>
          <w:numId w:val="12"/>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 xml:space="preserve">Add "welcome {user}" to green bar once a user has logged in using </w:t>
      </w:r>
      <w:proofErr w:type="spellStart"/>
      <w:proofErr w:type="gramStart"/>
      <w:r>
        <w:rPr>
          <w:rFonts w:ascii="Helvetica Neue" w:hAnsi="Helvetica Neue" w:cs="Helvetica Neue"/>
          <w:color w:val="000000"/>
          <w:sz w:val="22"/>
          <w:szCs w:val="22"/>
          <w:u w:color="000000"/>
          <w:lang w:bidi="ar-SA"/>
        </w:rPr>
        <w:t>document.cookie</w:t>
      </w:r>
      <w:proofErr w:type="spellEnd"/>
      <w:proofErr w:type="gramEnd"/>
      <w:r>
        <w:rPr>
          <w:rFonts w:ascii="Helvetica Neue" w:hAnsi="Helvetica Neue" w:cs="Helvetica Neue"/>
          <w:color w:val="000000"/>
          <w:sz w:val="22"/>
          <w:szCs w:val="22"/>
          <w:u w:color="000000"/>
          <w:lang w:bidi="ar-SA"/>
        </w:rPr>
        <w:t xml:space="preserve"> on HTML files</w:t>
      </w:r>
    </w:p>
    <w:p w14:paraId="24FE19F0"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4335D671"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December 8, 2020, Meeting 5:</w:t>
      </w:r>
    </w:p>
    <w:p w14:paraId="0370871E"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0EFC4A1E"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120 min meeting</w:t>
      </w:r>
    </w:p>
    <w:p w14:paraId="7FB4078F"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3892EEAA"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 xml:space="preserve">Christian created lessons 2 and 3 on the </w:t>
      </w:r>
      <w:proofErr w:type="spellStart"/>
      <w:r>
        <w:rPr>
          <w:rFonts w:ascii="Helvetica Neue" w:hAnsi="Helvetica Neue" w:cs="Helvetica Neue"/>
          <w:color w:val="000000"/>
          <w:sz w:val="22"/>
          <w:szCs w:val="22"/>
          <w:u w:color="000000"/>
          <w:lang w:bidi="ar-SA"/>
        </w:rPr>
        <w:t>betaLessons</w:t>
      </w:r>
      <w:proofErr w:type="spellEnd"/>
      <w:r>
        <w:rPr>
          <w:rFonts w:ascii="Helvetica Neue" w:hAnsi="Helvetica Neue" w:cs="Helvetica Neue"/>
          <w:color w:val="000000"/>
          <w:sz w:val="22"/>
          <w:szCs w:val="22"/>
          <w:u w:color="000000"/>
          <w:lang w:bidi="ar-SA"/>
        </w:rPr>
        <w:t xml:space="preserve"> branch, added theming to the results page and created more advanced C tests. Completion page was also created. Ethan set up FastComet for website hosting, added more information to the homepage, and progress page. </w:t>
      </w:r>
    </w:p>
    <w:p w14:paraId="77DAB104"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color="000000"/>
          <w:lang w:bidi="ar-SA"/>
        </w:rPr>
      </w:pPr>
    </w:p>
    <w:p w14:paraId="1BC5EEAD"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r>
        <w:rPr>
          <w:rFonts w:ascii="Helvetica Neue" w:hAnsi="Helvetica Neue" w:cs="Helvetica Neue"/>
          <w:color w:val="000000"/>
          <w:sz w:val="22"/>
          <w:szCs w:val="22"/>
          <w:u w:val="single" w:color="000000"/>
          <w:lang w:bidi="ar-SA"/>
        </w:rPr>
        <w:t>Christian:</w:t>
      </w:r>
    </w:p>
    <w:p w14:paraId="13621F05" w14:textId="77777777" w:rsidR="00DD0E21" w:rsidRDefault="00DD0E21" w:rsidP="00DD0E21">
      <w:pPr>
        <w:numPr>
          <w:ilvl w:val="0"/>
          <w:numId w:val="13"/>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Implementing user progress tracking into lesson pages - fix /</w:t>
      </w:r>
      <w:proofErr w:type="spellStart"/>
      <w:r>
        <w:rPr>
          <w:rFonts w:ascii="Helvetica Neue" w:hAnsi="Helvetica Neue" w:cs="Helvetica Neue"/>
          <w:color w:val="000000"/>
          <w:sz w:val="22"/>
          <w:szCs w:val="22"/>
          <w:u w:color="000000"/>
          <w:lang w:bidi="ar-SA"/>
        </w:rPr>
        <w:t>nextlesson</w:t>
      </w:r>
      <w:proofErr w:type="spellEnd"/>
      <w:r>
        <w:rPr>
          <w:rFonts w:ascii="Helvetica Neue" w:hAnsi="Helvetica Neue" w:cs="Helvetica Neue"/>
          <w:color w:val="000000"/>
          <w:sz w:val="22"/>
          <w:szCs w:val="22"/>
          <w:u w:color="000000"/>
          <w:lang w:bidi="ar-SA"/>
        </w:rPr>
        <w:t xml:space="preserve"> refresh bug</w:t>
      </w:r>
    </w:p>
    <w:p w14:paraId="364CB0D3"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p>
    <w:p w14:paraId="3728565C"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r>
        <w:rPr>
          <w:rFonts w:ascii="Helvetica Neue" w:hAnsi="Helvetica Neue" w:cs="Helvetica Neue"/>
          <w:color w:val="000000"/>
          <w:sz w:val="22"/>
          <w:szCs w:val="22"/>
          <w:u w:val="single" w:color="000000"/>
          <w:lang w:bidi="ar-SA"/>
        </w:rPr>
        <w:t xml:space="preserve">Ethan: </w:t>
      </w:r>
    </w:p>
    <w:p w14:paraId="2185DABF" w14:textId="77777777" w:rsidR="00DD0E21" w:rsidRDefault="00DD0E21" w:rsidP="00DD0E21">
      <w:pPr>
        <w:numPr>
          <w:ilvl w:val="0"/>
          <w:numId w:val="14"/>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Make Lesson 4</w:t>
      </w:r>
    </w:p>
    <w:p w14:paraId="27258444" w14:textId="77777777" w:rsidR="00DD0E21" w:rsidRDefault="00DD0E21" w:rsidP="00DD0E21">
      <w:pPr>
        <w:numPr>
          <w:ilvl w:val="0"/>
          <w:numId w:val="14"/>
        </w:numPr>
        <w:tabs>
          <w:tab w:val="left" w:pos="20"/>
          <w:tab w:val="left" w:pos="180"/>
        </w:tabs>
        <w:autoSpaceDE w:val="0"/>
        <w:autoSpaceDN w:val="0"/>
        <w:adjustRightInd w:val="0"/>
        <w:spacing w:line="240" w:lineRule="auto"/>
        <w:ind w:left="180" w:hanging="180"/>
        <w:rPr>
          <w:rFonts w:ascii="Helvetica Neue" w:hAnsi="Helvetica Neue" w:cs="Helvetica Neue"/>
          <w:color w:val="000000"/>
          <w:sz w:val="22"/>
          <w:szCs w:val="22"/>
          <w:u w:color="000000"/>
          <w:lang w:bidi="ar-SA"/>
        </w:rPr>
      </w:pPr>
      <w:r>
        <w:rPr>
          <w:rFonts w:ascii="Helvetica Neue" w:hAnsi="Helvetica Neue" w:cs="Helvetica Neue"/>
          <w:color w:val="000000"/>
          <w:sz w:val="22"/>
          <w:szCs w:val="22"/>
          <w:u w:color="000000"/>
          <w:lang w:bidi="ar-SA"/>
        </w:rPr>
        <w:t>Make Lesson 5</w:t>
      </w:r>
    </w:p>
    <w:p w14:paraId="654FE4FD" w14:textId="77777777" w:rsid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p>
    <w:p w14:paraId="090AF774" w14:textId="449B9098" w:rsidR="00FB7E28" w:rsidRPr="00DD0E21" w:rsidRDefault="00DD0E21" w:rsidP="00DD0E21">
      <w:pPr>
        <w:autoSpaceDE w:val="0"/>
        <w:autoSpaceDN w:val="0"/>
        <w:adjustRightInd w:val="0"/>
        <w:spacing w:line="240" w:lineRule="auto"/>
        <w:rPr>
          <w:rFonts w:ascii="Helvetica Neue" w:hAnsi="Helvetica Neue" w:cs="Helvetica Neue"/>
          <w:color w:val="000000"/>
          <w:sz w:val="22"/>
          <w:szCs w:val="22"/>
          <w:u w:val="single" w:color="000000"/>
          <w:lang w:bidi="ar-SA"/>
        </w:rPr>
      </w:pPr>
      <w:r>
        <w:rPr>
          <w:rFonts w:ascii="Helvetica Neue" w:hAnsi="Helvetica Neue" w:cs="Helvetica Neue"/>
          <w:color w:val="000000"/>
          <w:sz w:val="22"/>
          <w:szCs w:val="22"/>
          <w:u w:val="single" w:color="000000"/>
          <w:lang w:bidi="ar-SA"/>
        </w:rPr>
        <w:t>Backlog:</w:t>
      </w:r>
    </w:p>
    <w:sectPr w:rsidR="00FB7E28" w:rsidRPr="00DD0E21">
      <w:headerReference w:type="default" r:id="rId20"/>
      <w:footerReference w:type="default" r:id="rId21"/>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84097C" w14:textId="77777777" w:rsidR="00960216" w:rsidRDefault="00960216">
      <w:pPr>
        <w:spacing w:line="240" w:lineRule="auto"/>
      </w:pPr>
      <w:r>
        <w:separator/>
      </w:r>
    </w:p>
  </w:endnote>
  <w:endnote w:type="continuationSeparator" w:id="0">
    <w:p w14:paraId="0A94C74D" w14:textId="77777777" w:rsidR="00960216" w:rsidRDefault="009602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w Roman"/>
    <w:panose1 w:val="00000500000000020000"/>
    <w:charset w:val="00"/>
    <w:family w:val="auto"/>
    <w:pitch w:val="variable"/>
    <w:sig w:usb0="E00002FF" w:usb1="5000205A"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ACF3C52" w:usb2="00000016" w:usb3="00000000" w:csb0="0004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
    <w:panose1 w:val="02000503000000020004"/>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6144F" w14:textId="77777777" w:rsidR="00FB7E28" w:rsidRDefault="00FB7E2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C10FD" w14:textId="77777777" w:rsidR="00FB7E28" w:rsidRDefault="00FB7E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37F5E" w14:textId="77777777" w:rsidR="00960216" w:rsidRDefault="00960216">
      <w:pPr>
        <w:spacing w:line="240" w:lineRule="auto"/>
      </w:pPr>
      <w:r>
        <w:separator/>
      </w:r>
    </w:p>
  </w:footnote>
  <w:footnote w:type="continuationSeparator" w:id="0">
    <w:p w14:paraId="41C6AA4B" w14:textId="77777777" w:rsidR="00960216" w:rsidRDefault="009602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E561D" w14:textId="77777777" w:rsidR="00FB7E28" w:rsidRDefault="00B9260F">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D491B" w14:textId="77777777" w:rsidR="00FB7E28" w:rsidRDefault="00B9260F">
    <w:pPr>
      <w:pStyle w:val="Header"/>
      <w:pBdr>
        <w:bottom w:val="single" w:sz="4" w:space="1" w:color="000000"/>
      </w:pBdr>
      <w:tabs>
        <w:tab w:val="clear" w:pos="9360"/>
        <w:tab w:val="right" w:pos="9630"/>
      </w:tabs>
      <w:spacing w:before="360"/>
    </w:pPr>
    <w:r>
      <w:t>CS320 Project Final Report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7AA2F1A"/>
    <w:multiLevelType w:val="hybridMultilevel"/>
    <w:tmpl w:val="3B409A48"/>
    <w:lvl w:ilvl="0" w:tplc="089C842E">
      <w:start w:val="7"/>
      <w:numFmt w:val="bullet"/>
      <w:lvlText w:val=""/>
      <w:lvlJc w:val="left"/>
      <w:pPr>
        <w:ind w:left="720" w:hanging="360"/>
      </w:pPr>
      <w:rPr>
        <w:rFonts w:ascii="Symbol" w:eastAsia="SimSun" w:hAnsi="Symbo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683A42"/>
    <w:multiLevelType w:val="hybridMultilevel"/>
    <w:tmpl w:val="7250D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2711D"/>
    <w:multiLevelType w:val="multilevel"/>
    <w:tmpl w:val="891C5E42"/>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621F17B6"/>
    <w:multiLevelType w:val="hybridMultilevel"/>
    <w:tmpl w:val="4DD0BDA4"/>
    <w:lvl w:ilvl="0" w:tplc="CBDAF0C4">
      <w:start w:val="7"/>
      <w:numFmt w:val="bullet"/>
      <w:lvlText w:val=""/>
      <w:lvlJc w:val="left"/>
      <w:pPr>
        <w:ind w:left="720" w:hanging="360"/>
      </w:pPr>
      <w:rPr>
        <w:rFonts w:ascii="Symbol" w:eastAsia="SimSun"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2A1356"/>
    <w:multiLevelType w:val="multilevel"/>
    <w:tmpl w:val="E976E442"/>
    <w:lvl w:ilvl="0">
      <w:start w:val="1"/>
      <w:numFmt w:val="decimal"/>
      <w:pStyle w:val="Heading1"/>
      <w:lvlText w:val="%1"/>
      <w:lvlJc w:val="left"/>
      <w:pPr>
        <w:tabs>
          <w:tab w:val="num" w:pos="432"/>
        </w:tabs>
        <w:ind w:left="432" w:hanging="432"/>
      </w:pPr>
      <w:rPr>
        <w:rFonts w:ascii="Arial" w:hAnsi="Arial" w:cs="Arial"/>
      </w:rPr>
    </w:lvl>
    <w:lvl w:ilvl="1">
      <w:start w:val="1"/>
      <w:numFmt w:val="decimal"/>
      <w:pStyle w:val="Heading2"/>
      <w:lvlText w:val="%1.%2"/>
      <w:lvlJc w:val="left"/>
      <w:pPr>
        <w:tabs>
          <w:tab w:val="num" w:pos="576"/>
        </w:tabs>
        <w:ind w:left="576" w:hanging="576"/>
      </w:pPr>
      <w:rPr>
        <w:rFonts w:ascii="Arial" w:hAnsi="Arial" w:cs="Arial"/>
        <w:b w:val="0"/>
        <w:bCs/>
        <w:sz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3"/>
  </w:num>
  <w:num w:numId="2">
    <w:abstractNumId w:val="11"/>
  </w:num>
  <w:num w:numId="3">
    <w:abstractNumId w:val="12"/>
  </w:num>
  <w:num w:numId="4">
    <w:abstractNumId w:val="9"/>
  </w:num>
  <w:num w:numId="5">
    <w:abstractNumId w:val="0"/>
  </w:num>
  <w:num w:numId="6">
    <w:abstractNumId w:val="1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B7E28"/>
    <w:rsid w:val="00004E10"/>
    <w:rsid w:val="000140F7"/>
    <w:rsid w:val="00030B28"/>
    <w:rsid w:val="0008247E"/>
    <w:rsid w:val="000E4A8C"/>
    <w:rsid w:val="000F2F8C"/>
    <w:rsid w:val="00114F6C"/>
    <w:rsid w:val="00170B28"/>
    <w:rsid w:val="001E66DA"/>
    <w:rsid w:val="001E6795"/>
    <w:rsid w:val="00221EAB"/>
    <w:rsid w:val="002661FF"/>
    <w:rsid w:val="00270F17"/>
    <w:rsid w:val="00271489"/>
    <w:rsid w:val="002A2F81"/>
    <w:rsid w:val="002C2E88"/>
    <w:rsid w:val="002E6491"/>
    <w:rsid w:val="00394168"/>
    <w:rsid w:val="003A571E"/>
    <w:rsid w:val="003B3D45"/>
    <w:rsid w:val="003E300C"/>
    <w:rsid w:val="003F1B27"/>
    <w:rsid w:val="00412A46"/>
    <w:rsid w:val="00431EC4"/>
    <w:rsid w:val="0044367B"/>
    <w:rsid w:val="004A3364"/>
    <w:rsid w:val="004A5840"/>
    <w:rsid w:val="004E266F"/>
    <w:rsid w:val="004F6920"/>
    <w:rsid w:val="00592DD4"/>
    <w:rsid w:val="005F1E08"/>
    <w:rsid w:val="00621411"/>
    <w:rsid w:val="00624F62"/>
    <w:rsid w:val="006470D4"/>
    <w:rsid w:val="006747DA"/>
    <w:rsid w:val="00723E7F"/>
    <w:rsid w:val="00726922"/>
    <w:rsid w:val="00764754"/>
    <w:rsid w:val="00784910"/>
    <w:rsid w:val="007C0544"/>
    <w:rsid w:val="007E5220"/>
    <w:rsid w:val="00836006"/>
    <w:rsid w:val="00861805"/>
    <w:rsid w:val="00884E30"/>
    <w:rsid w:val="008B3292"/>
    <w:rsid w:val="008D0592"/>
    <w:rsid w:val="008D7DF0"/>
    <w:rsid w:val="009250B2"/>
    <w:rsid w:val="0095260E"/>
    <w:rsid w:val="00956B5F"/>
    <w:rsid w:val="00960216"/>
    <w:rsid w:val="00975F48"/>
    <w:rsid w:val="009C0251"/>
    <w:rsid w:val="009E2CF4"/>
    <w:rsid w:val="00A2719F"/>
    <w:rsid w:val="00A41F54"/>
    <w:rsid w:val="00A525F9"/>
    <w:rsid w:val="00A662FC"/>
    <w:rsid w:val="00B2246F"/>
    <w:rsid w:val="00B50190"/>
    <w:rsid w:val="00B55F9D"/>
    <w:rsid w:val="00B9260F"/>
    <w:rsid w:val="00B942DF"/>
    <w:rsid w:val="00BD7F95"/>
    <w:rsid w:val="00BE5B7D"/>
    <w:rsid w:val="00C12333"/>
    <w:rsid w:val="00C75344"/>
    <w:rsid w:val="00C80A46"/>
    <w:rsid w:val="00C90265"/>
    <w:rsid w:val="00CA460C"/>
    <w:rsid w:val="00CA4C0E"/>
    <w:rsid w:val="00CB373D"/>
    <w:rsid w:val="00CC0D4B"/>
    <w:rsid w:val="00CF0C06"/>
    <w:rsid w:val="00D23EDA"/>
    <w:rsid w:val="00D65314"/>
    <w:rsid w:val="00D76218"/>
    <w:rsid w:val="00D9684F"/>
    <w:rsid w:val="00DB61D7"/>
    <w:rsid w:val="00DD0E21"/>
    <w:rsid w:val="00E27D59"/>
    <w:rsid w:val="00F34B31"/>
    <w:rsid w:val="00F35F03"/>
    <w:rsid w:val="00F77F06"/>
    <w:rsid w:val="00FB7E28"/>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36729"/>
  <w15:docId w15:val="{3D45E18D-BF8C-9541-BA64-C8DEF7491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rPr>
  </w:style>
  <w:style w:type="paragraph" w:styleId="ListParagraph">
    <w:name w:val="List Paragraph"/>
    <w:basedOn w:val="Normal"/>
    <w:uiPriority w:val="34"/>
    <w:qFormat/>
    <w:rsid w:val="00975F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FDC73-1014-485F-B3D4-715748455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17</Pages>
  <Words>2200</Words>
  <Characters>12544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Galvez, Christian Gabriel</cp:lastModifiedBy>
  <cp:revision>79</cp:revision>
  <cp:lastPrinted>2009-04-22T19:24:00Z</cp:lastPrinted>
  <dcterms:created xsi:type="dcterms:W3CDTF">2016-11-30T04:29:00Z</dcterms:created>
  <dcterms:modified xsi:type="dcterms:W3CDTF">2020-12-16T05:05:00Z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